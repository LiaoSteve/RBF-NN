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F94733" w:rsidP="004E1AED">
      <w:pPr>
        <w:pStyle w:val="a4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simulation</w:t>
      </w:r>
      <w:r w:rsidR="001918DC">
        <w:rPr>
          <w:rFonts w:eastAsia="新細明體" w:hint="eastAsia"/>
          <w:lang w:eastAsia="zh-TW"/>
        </w:rPr>
        <w:t xml:space="preserve"> </w:t>
      </w:r>
      <w:r w:rsidR="002F6702">
        <w:rPr>
          <w:rFonts w:eastAsia="新細明體" w:hint="eastAsia"/>
          <w:lang w:eastAsia="zh-TW"/>
        </w:rPr>
        <w:t>2</w:t>
      </w:r>
      <w:r>
        <w:rPr>
          <w:rFonts w:eastAsia="新細明體" w:hint="eastAsia"/>
          <w:lang w:eastAsia="zh-TW"/>
        </w:rPr>
        <w:t>:</w:t>
      </w:r>
      <w:r>
        <w:rPr>
          <w:rFonts w:eastAsia="新細明體"/>
          <w:lang w:eastAsia="zh-TW"/>
        </w:rPr>
        <w:t xml:space="preserve"> </w:t>
      </w:r>
      <w:r w:rsidR="002F6702">
        <w:rPr>
          <w:rFonts w:eastAsia="新細明體" w:hint="eastAsia"/>
          <w:lang w:eastAsia="zh-TW"/>
        </w:rPr>
        <w:t>RBF</w:t>
      </w:r>
      <w:r w:rsidR="002F6702">
        <w:rPr>
          <w:rFonts w:eastAsia="新細明體"/>
          <w:lang w:eastAsia="zh-TW"/>
        </w:rPr>
        <w:t>N</w:t>
      </w:r>
    </w:p>
    <w:p w:rsidR="00223D08" w:rsidRPr="004E1AED" w:rsidRDefault="00223D08" w:rsidP="00223D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F352D">
        <w:rPr>
          <w:rFonts w:ascii="新細明體" w:eastAsia="新細明體" w:hAnsi="新細明體" w:hint="eastAsia"/>
          <w:lang w:eastAsia="zh-TW"/>
        </w:rPr>
        <w:t>10867024</w:t>
      </w:r>
      <w:r>
        <w:t xml:space="preserve"> </w:t>
      </w:r>
      <w:r>
        <w:t>廖育賢</w:t>
      </w:r>
    </w:p>
    <w:p w:rsidR="00962563" w:rsidRPr="00F94733" w:rsidRDefault="00223D08" w:rsidP="0096256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/>
          <w:b/>
          <w:lang w:eastAsia="zh-TW"/>
        </w:rPr>
        <w:t>objective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-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the problem and the purpose</w:t>
      </w:r>
    </w:p>
    <w:p w:rsidR="00962563" w:rsidRPr="00762B6C" w:rsidRDefault="002F6702" w:rsidP="002F6702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以</w:t>
      </w:r>
      <w:r w:rsidRPr="002F6702">
        <w:rPr>
          <w:rFonts w:eastAsia="新細明體" w:hint="eastAsia"/>
          <w:lang w:eastAsia="zh-TW"/>
        </w:rPr>
        <w:t>Radial Basis Function</w:t>
      </w:r>
      <w:r>
        <w:rPr>
          <w:rFonts w:eastAsia="新細明體" w:hint="eastAsia"/>
          <w:lang w:eastAsia="zh-TW"/>
        </w:rPr>
        <w:t xml:space="preserve"> Network</w:t>
      </w:r>
      <w:r w:rsidR="00962563" w:rsidRPr="00962563">
        <w:rPr>
          <w:rFonts w:eastAsia="新細明體" w:hint="eastAsia"/>
          <w:lang w:eastAsia="zh-TW"/>
        </w:rPr>
        <w:t>學習函數</w:t>
      </w:r>
      <w:r w:rsidR="007F352D">
        <w:rPr>
          <w:rFonts w:eastAsia="新細明體" w:hint="eastAsia"/>
          <w:lang w:eastAsia="zh-TW"/>
        </w:rPr>
        <w:t>y = x</w:t>
      </w:r>
      <w:r w:rsidR="007F352D">
        <w:rPr>
          <w:rFonts w:eastAsia="新細明體"/>
          <w:lang w:eastAsia="zh-TW"/>
        </w:rPr>
        <w:t>1</w:t>
      </w:r>
      <w:r w:rsidR="007F352D">
        <w:rPr>
          <w:rFonts w:eastAsia="新細明體" w:hint="eastAsia"/>
          <w:lang w:eastAsia="zh-TW"/>
        </w:rPr>
        <w:t>^2</w:t>
      </w:r>
      <w:r w:rsidR="007F352D">
        <w:rPr>
          <w:rFonts w:eastAsia="新細明體"/>
          <w:lang w:eastAsia="zh-TW"/>
        </w:rPr>
        <w:t xml:space="preserve"> + x2^2</w:t>
      </w:r>
      <w:r w:rsidR="00762B6C">
        <w:rPr>
          <w:rFonts w:eastAsia="新細明體" w:hint="eastAsia"/>
          <w:lang w:eastAsia="zh-TW"/>
        </w:rPr>
        <w:t>。</w:t>
      </w:r>
    </w:p>
    <w:p w:rsidR="00F94733" w:rsidRPr="00F94733" w:rsidRDefault="00F94733" w:rsidP="00F9473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 w:hint="eastAsia"/>
          <w:b/>
          <w:lang w:eastAsia="zh-TW"/>
        </w:rPr>
        <w:t>PRocrdure</w:t>
      </w:r>
    </w:p>
    <w:p w:rsidR="00E8330E" w:rsidRPr="00E8330E" w:rsidRDefault="00E8330E" w:rsidP="00E8330E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method</w:t>
      </w:r>
    </w:p>
    <w:p w:rsidR="00E8330E" w:rsidRPr="00C11CA2" w:rsidRDefault="00962563" w:rsidP="00184FBB">
      <w:pPr>
        <w:rPr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首先隨機取樣400筆資料，分為300筆訓練資料及100筆測試資料，</w:t>
      </w:r>
      <w:r w:rsidR="007F352D">
        <w:rPr>
          <w:rFonts w:ascii="新細明體" w:eastAsia="新細明體" w:hAnsi="新細明體" w:hint="eastAsia"/>
          <w:lang w:eastAsia="zh-TW"/>
        </w:rPr>
        <w:t>更新權重</w:t>
      </w:r>
      <w:r w:rsidR="00252969">
        <w:rPr>
          <w:rFonts w:ascii="新細明體" w:eastAsia="新細明體" w:hAnsi="新細明體" w:hint="eastAsia"/>
          <w:lang w:eastAsia="zh-TW"/>
        </w:rPr>
        <w:t>、平均值、變異數</w:t>
      </w:r>
      <w:r w:rsidR="00184FBB">
        <w:rPr>
          <w:rFonts w:ascii="新細明體" w:eastAsia="新細明體" w:hAnsi="新細明體" w:hint="eastAsia"/>
          <w:lang w:eastAsia="zh-TW"/>
        </w:rPr>
        <w:t>，</w:t>
      </w:r>
      <w:r w:rsidR="00252969">
        <w:rPr>
          <w:rFonts w:ascii="新細明體" w:eastAsia="新細明體" w:hAnsi="新細明體" w:hint="eastAsia"/>
          <w:lang w:eastAsia="zh-TW"/>
        </w:rPr>
        <w:t>並</w:t>
      </w:r>
      <w:r w:rsidR="002F6702">
        <w:rPr>
          <w:rFonts w:ascii="新細明體" w:eastAsia="新細明體" w:hAnsi="新細明體" w:hint="eastAsia"/>
          <w:lang w:eastAsia="zh-TW"/>
        </w:rPr>
        <w:t>分析高斯函數</w:t>
      </w:r>
      <w:r w:rsidR="007F352D">
        <w:rPr>
          <w:rFonts w:ascii="新細明體" w:eastAsia="新細明體" w:hAnsi="新細明體" w:hint="eastAsia"/>
          <w:lang w:eastAsia="zh-TW"/>
        </w:rPr>
        <w:t>個數、學習速率、</w:t>
      </w:r>
      <w:proofErr w:type="gramStart"/>
      <w:r w:rsidR="007F352D">
        <w:rPr>
          <w:rFonts w:ascii="新細明體" w:eastAsia="新細明體" w:hAnsi="新細明體" w:hint="eastAsia"/>
          <w:lang w:eastAsia="zh-TW"/>
        </w:rPr>
        <w:t>慣量等</w:t>
      </w:r>
      <w:proofErr w:type="gramEnd"/>
      <w:r w:rsidR="007F352D">
        <w:rPr>
          <w:rFonts w:ascii="新細明體" w:eastAsia="新細明體" w:hAnsi="新細明體" w:hint="eastAsia"/>
          <w:lang w:eastAsia="zh-TW"/>
        </w:rPr>
        <w:t>參數對於訓練結果之</w:t>
      </w:r>
      <w:r w:rsidR="00184FBB">
        <w:rPr>
          <w:rFonts w:ascii="新細明體" w:eastAsia="新細明體" w:hAnsi="新細明體" w:hint="eastAsia"/>
          <w:lang w:eastAsia="zh-TW"/>
        </w:rPr>
        <w:t>影響。</w:t>
      </w:r>
    </w:p>
    <w:p w:rsidR="00F1050F" w:rsidRDefault="00E8330E" w:rsidP="007F352D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flow chart</w:t>
      </w:r>
    </w:p>
    <w:p w:rsidR="00F1050F" w:rsidRDefault="00F1050F" w:rsidP="00F1050F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batch mode:</w:t>
      </w:r>
    </w:p>
    <w:p w:rsidR="00F1050F" w:rsidRDefault="00AA1672" w:rsidP="00AA1672">
      <w:pPr>
        <w:jc w:val="center"/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F8EE71E" wp14:editId="679CB7E9">
            <wp:extent cx="5461000" cy="1792505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5343" cy="179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33" w:rsidRDefault="00F94733" w:rsidP="00F94733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network structure</w:t>
      </w:r>
    </w:p>
    <w:p w:rsidR="00F94733" w:rsidRPr="00AA1672" w:rsidRDefault="00F94733" w:rsidP="00AA1672">
      <w:pPr>
        <w:pStyle w:val="aff6"/>
        <w:numPr>
          <w:ilvl w:val="0"/>
          <w:numId w:val="19"/>
        </w:numPr>
        <w:ind w:leftChars="0"/>
        <w:rPr>
          <w:rFonts w:eastAsia="新細明體"/>
          <w:lang w:eastAsia="zh-TW"/>
        </w:rPr>
      </w:pPr>
      <w:r w:rsidRPr="00AA1672">
        <w:rPr>
          <w:rFonts w:eastAsia="新細明體" w:hint="eastAsia"/>
          <w:lang w:eastAsia="zh-TW"/>
        </w:rPr>
        <w:t>INPUTS: x</w:t>
      </w:r>
      <w:proofErr w:type="gramStart"/>
      <w:r w:rsidRPr="00AA1672">
        <w:rPr>
          <w:rFonts w:eastAsia="新細明體" w:hint="eastAsia"/>
          <w:lang w:eastAsia="zh-TW"/>
        </w:rPr>
        <w:t>1 ,</w:t>
      </w:r>
      <w:proofErr w:type="gramEnd"/>
      <w:r w:rsidRPr="00AA1672">
        <w:rPr>
          <w:rFonts w:eastAsia="新細明體" w:hint="eastAsia"/>
          <w:lang w:eastAsia="zh-TW"/>
        </w:rPr>
        <w:t xml:space="preserve"> x2</w:t>
      </w:r>
    </w:p>
    <w:p w:rsidR="00F94733" w:rsidRPr="00AA1672" w:rsidRDefault="00AA1672" w:rsidP="00AA1672">
      <w:pPr>
        <w:pStyle w:val="aff6"/>
        <w:numPr>
          <w:ilvl w:val="0"/>
          <w:numId w:val="19"/>
        </w:numPr>
        <w:ind w:leftChars="0"/>
        <w:rPr>
          <w:rFonts w:eastAsia="新細明體"/>
          <w:lang w:eastAsia="zh-TW"/>
        </w:rPr>
      </w:pPr>
      <w:r w:rsidRPr="00AA1672">
        <w:rPr>
          <w:rFonts w:eastAsia="新細明體" w:hint="eastAsia"/>
          <w:lang w:eastAsia="zh-TW"/>
        </w:rPr>
        <w:t xml:space="preserve">RBF LAYER </w:t>
      </w:r>
      <w:r>
        <w:rPr>
          <w:rFonts w:eastAsia="新細明體"/>
          <w:lang w:eastAsia="zh-TW"/>
        </w:rPr>
        <w:t xml:space="preserve">: </w:t>
      </w:r>
      <w:proofErr w:type="spellStart"/>
      <w:r>
        <w:rPr>
          <w:rFonts w:eastAsia="新細明體"/>
          <w:lang w:eastAsia="zh-TW"/>
        </w:rPr>
        <w:t>gaussian</w:t>
      </w:r>
      <w:proofErr w:type="spellEnd"/>
      <w:r>
        <w:rPr>
          <w:rFonts w:eastAsia="新細明體"/>
          <w:lang w:eastAsia="zh-TW"/>
        </w:rPr>
        <w:t xml:space="preserve"> function</w:t>
      </w:r>
    </w:p>
    <w:p w:rsidR="00F94733" w:rsidRPr="00AA1672" w:rsidRDefault="00A546B6" w:rsidP="00AA1672">
      <w:pPr>
        <w:pStyle w:val="aff6"/>
        <w:numPr>
          <w:ilvl w:val="0"/>
          <w:numId w:val="19"/>
        </w:numPr>
        <w:ind w:leftChars="0"/>
        <w:rPr>
          <w:rFonts w:eastAsia="新細明體"/>
          <w:lang w:eastAsia="zh-TW"/>
        </w:rPr>
      </w:pPr>
      <w:r w:rsidRPr="00AA1672">
        <w:rPr>
          <w:rFonts w:eastAsia="新細明體" w:hint="eastAsia"/>
          <w:lang w:eastAsia="zh-TW"/>
        </w:rPr>
        <w:t>OUTPUT : y</w:t>
      </w:r>
    </w:p>
    <w:p w:rsidR="00E8330E" w:rsidRPr="00F94733" w:rsidRDefault="00A546B6" w:rsidP="00E8330E">
      <w:pPr>
        <w:pStyle w:val="2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calculation</w:t>
      </w:r>
    </w:p>
    <w:p w:rsidR="007A7DB7" w:rsidRDefault="00085FBA" w:rsidP="001503CA">
      <w:pPr>
        <w:pStyle w:val="3"/>
        <w:rPr>
          <w:lang w:eastAsia="zh-TW"/>
        </w:rPr>
      </w:pPr>
      <w:r>
        <w:rPr>
          <w:lang w:eastAsia="zh-TW"/>
        </w:rPr>
        <w:t>back propagation</w:t>
      </w:r>
      <w:r w:rsidR="00DA6F69">
        <w:rPr>
          <w:lang w:eastAsia="zh-TW"/>
        </w:rPr>
        <w:t>:</w:t>
      </w:r>
    </w:p>
    <w:p w:rsidR="00085FBA" w:rsidRPr="00DA6F69" w:rsidRDefault="00085FBA" w:rsidP="00DA6F69">
      <w:pPr>
        <w:rPr>
          <w:rFonts w:ascii="新細明體" w:eastAsia="新細明體" w:hAnsi="新細明體"/>
          <w:lang w:eastAsia="zh-TW"/>
        </w:rPr>
      </w:pPr>
      <w:proofErr w:type="spellStart"/>
      <w:r w:rsidRPr="00DA6F69">
        <w:rPr>
          <w:rFonts w:eastAsia="新細明體"/>
          <w:lang w:eastAsia="zh-TW"/>
        </w:rPr>
        <w:t>w</w:t>
      </w:r>
      <w:r w:rsidRPr="00DA6F69">
        <w:rPr>
          <w:rFonts w:eastAsia="新細明體"/>
          <w:vertAlign w:val="subscript"/>
          <w:lang w:eastAsia="zh-TW"/>
        </w:rPr>
        <w:t>ji</w:t>
      </w:r>
      <w:proofErr w:type="spellEnd"/>
      <w:r w:rsidRPr="00DA6F69">
        <w:rPr>
          <w:rFonts w:eastAsia="新細明體"/>
          <w:vertAlign w:val="subscript"/>
          <w:lang w:eastAsia="zh-TW"/>
        </w:rPr>
        <w:t xml:space="preserve"> </w:t>
      </w:r>
      <w:r w:rsidRPr="00DA6F69">
        <w:rPr>
          <w:rFonts w:eastAsia="新細明體"/>
          <w:lang w:eastAsia="zh-TW"/>
        </w:rPr>
        <w:t>(n+1)=</w:t>
      </w:r>
      <w:proofErr w:type="spellStart"/>
      <w:r w:rsidRPr="00DA6F69">
        <w:rPr>
          <w:rFonts w:eastAsia="新細明體"/>
          <w:lang w:eastAsia="zh-TW"/>
        </w:rPr>
        <w:t>w</w:t>
      </w:r>
      <w:r w:rsidRPr="00DA6F69">
        <w:rPr>
          <w:rFonts w:eastAsia="新細明體"/>
          <w:vertAlign w:val="subscript"/>
          <w:lang w:eastAsia="zh-TW"/>
        </w:rPr>
        <w:t>ji</w:t>
      </w:r>
      <w:proofErr w:type="spellEnd"/>
      <w:r w:rsidRPr="00DA6F69">
        <w:rPr>
          <w:rFonts w:eastAsia="新細明體"/>
          <w:lang w:eastAsia="zh-TW"/>
        </w:rPr>
        <w:t xml:space="preserve"> (n)+</w:t>
      </w:r>
      <w:r w:rsidRPr="00DA6F69">
        <w:rPr>
          <w:rFonts w:ascii="新細明體" w:eastAsia="新細明體" w:hAnsi="新細明體" w:hint="eastAsia"/>
          <w:lang w:eastAsia="zh-TW"/>
        </w:rPr>
        <w:t>Δ</w:t>
      </w:r>
      <w:proofErr w:type="spellStart"/>
      <w:r w:rsidRPr="00DA6F69">
        <w:rPr>
          <w:rFonts w:eastAsia="新細明體"/>
          <w:lang w:eastAsia="zh-TW"/>
        </w:rPr>
        <w:t>w</w:t>
      </w:r>
      <w:r w:rsidRPr="00DA6F69">
        <w:rPr>
          <w:rFonts w:eastAsia="新細明體"/>
          <w:vertAlign w:val="subscript"/>
          <w:lang w:eastAsia="zh-TW"/>
        </w:rPr>
        <w:t>ji</w:t>
      </w:r>
      <w:proofErr w:type="spellEnd"/>
      <w:r w:rsidR="00F857F9" w:rsidRPr="00DA6F69">
        <w:rPr>
          <w:rFonts w:eastAsia="新細明體"/>
          <w:lang w:eastAsia="zh-TW"/>
        </w:rPr>
        <w:t xml:space="preserve">  , </w:t>
      </w:r>
      <w:r w:rsidRPr="00DA6F69">
        <w:rPr>
          <w:rFonts w:ascii="新細明體" w:eastAsia="新細明體" w:hAnsi="新細明體" w:hint="eastAsia"/>
          <w:lang w:eastAsia="zh-TW"/>
        </w:rPr>
        <w:t>Δ</w:t>
      </w:r>
      <w:proofErr w:type="spellStart"/>
      <w:r w:rsidRPr="00DA6F69">
        <w:rPr>
          <w:rFonts w:eastAsia="新細明體"/>
          <w:lang w:eastAsia="zh-TW"/>
        </w:rPr>
        <w:t>w</w:t>
      </w:r>
      <w:r w:rsidRPr="00DA6F69">
        <w:rPr>
          <w:rFonts w:eastAsia="新細明體"/>
          <w:vertAlign w:val="subscript"/>
          <w:lang w:eastAsia="zh-TW"/>
        </w:rPr>
        <w:t>ji</w:t>
      </w:r>
      <w:proofErr w:type="spellEnd"/>
      <w:r w:rsidRPr="00DA6F69">
        <w:rPr>
          <w:rFonts w:eastAsia="新細明體"/>
          <w:lang w:eastAsia="zh-TW"/>
        </w:rPr>
        <w:t xml:space="preserve"> (n)=</w:t>
      </w:r>
      <w:r w:rsidRPr="00DA6F69">
        <w:rPr>
          <w:rFonts w:ascii="新細明體" w:eastAsia="新細明體" w:hAnsi="新細明體" w:hint="eastAsia"/>
          <w:lang w:eastAsia="zh-TW"/>
        </w:rPr>
        <w:t xml:space="preserve"> η</w:t>
      </w:r>
      <w:r w:rsidR="00B82365" w:rsidRPr="00DA6F69">
        <w:rPr>
          <w:rFonts w:ascii="新細明體" w:eastAsia="新細明體" w:hAnsi="新細明體" w:hint="eastAsia"/>
          <w:lang w:eastAsia="zh-TW"/>
        </w:rPr>
        <w:t>*</w:t>
      </w:r>
      <w:r w:rsidRPr="00DA6F69">
        <w:rPr>
          <w:rFonts w:ascii="新細明體" w:eastAsia="新細明體" w:hAnsi="新細明體" w:hint="eastAsia"/>
          <w:lang w:eastAsia="zh-TW"/>
        </w:rPr>
        <w:t>δ</w:t>
      </w:r>
      <w:r w:rsidRPr="00DA6F69">
        <w:rPr>
          <w:rFonts w:ascii="新細明體" w:eastAsia="新細明體" w:hAnsi="新細明體" w:hint="eastAsia"/>
          <w:vertAlign w:val="subscript"/>
          <w:lang w:eastAsia="zh-TW"/>
        </w:rPr>
        <w:t>j</w:t>
      </w:r>
      <w:r w:rsidRPr="00DA6F69">
        <w:rPr>
          <w:rFonts w:ascii="新細明體" w:eastAsia="新細明體" w:hAnsi="新細明體"/>
          <w:vertAlign w:val="subscript"/>
          <w:lang w:eastAsia="zh-TW"/>
        </w:rPr>
        <w:t xml:space="preserve">  </w:t>
      </w:r>
      <w:r w:rsidRPr="00DA6F69">
        <w:rPr>
          <w:rFonts w:ascii="新細明體" w:eastAsia="新細明體" w:hAnsi="新細明體"/>
          <w:lang w:eastAsia="zh-TW"/>
        </w:rPr>
        <w:t>(n)</w:t>
      </w:r>
      <w:r w:rsidR="00B82365" w:rsidRPr="00DA6F69">
        <w:rPr>
          <w:rFonts w:ascii="新細明體" w:eastAsia="新細明體" w:hAnsi="新細明體"/>
          <w:lang w:eastAsia="zh-TW"/>
        </w:rPr>
        <w:t>*</w:t>
      </w:r>
      <w:r w:rsidRPr="00DA6F69">
        <w:rPr>
          <w:rFonts w:ascii="新細明體" w:eastAsia="新細明體" w:hAnsi="新細明體"/>
          <w:lang w:eastAsia="zh-TW"/>
        </w:rPr>
        <w:t xml:space="preserve"> </w:t>
      </w:r>
      <w:proofErr w:type="spellStart"/>
      <w:r w:rsidRPr="00DA6F69">
        <w:rPr>
          <w:rFonts w:ascii="新細明體" w:eastAsia="新細明體" w:hAnsi="新細明體"/>
          <w:lang w:eastAsia="zh-TW"/>
        </w:rPr>
        <w:t>y</w:t>
      </w:r>
      <w:r w:rsidRPr="00DA6F69">
        <w:rPr>
          <w:rFonts w:ascii="新細明體" w:eastAsia="新細明體" w:hAnsi="新細明體"/>
          <w:vertAlign w:val="subscript"/>
          <w:lang w:eastAsia="zh-TW"/>
        </w:rPr>
        <w:t>i</w:t>
      </w:r>
      <w:proofErr w:type="spellEnd"/>
      <w:r w:rsidRPr="00DA6F69">
        <w:rPr>
          <w:rFonts w:ascii="新細明體" w:eastAsia="新細明體" w:hAnsi="新細明體"/>
          <w:lang w:eastAsia="zh-TW"/>
        </w:rPr>
        <w:t xml:space="preserve"> (n)</w:t>
      </w:r>
      <w:r w:rsidR="00F857F9" w:rsidRPr="00DA6F69">
        <w:rPr>
          <w:rFonts w:ascii="新細明體" w:eastAsia="新細明體" w:hAnsi="新細明體"/>
          <w:lang w:eastAsia="zh-TW"/>
        </w:rPr>
        <w:t xml:space="preserve"> ,</w:t>
      </w:r>
      <w:r w:rsidRPr="00DA6F69">
        <w:rPr>
          <w:rFonts w:ascii="新細明體" w:eastAsia="新細明體" w:hAnsi="新細明體" w:hint="eastAsia"/>
          <w:lang w:eastAsia="zh-TW"/>
        </w:rPr>
        <w:t>δ</w:t>
      </w:r>
      <w:r w:rsidRPr="00DA6F69">
        <w:rPr>
          <w:rFonts w:ascii="新細明體" w:eastAsia="新細明體" w:hAnsi="新細明體"/>
          <w:vertAlign w:val="subscript"/>
          <w:lang w:eastAsia="zh-TW"/>
        </w:rPr>
        <w:t>j</w:t>
      </w:r>
      <w:r w:rsidRPr="00DA6F69">
        <w:rPr>
          <w:rFonts w:ascii="新細明體" w:eastAsia="新細明體" w:hAnsi="新細明體"/>
          <w:lang w:eastAsia="zh-TW"/>
        </w:rPr>
        <w:t xml:space="preserve"> (n)= - </w:t>
      </w:r>
      <m:oMath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eastAsia="新細明體" w:hAnsi="Cambria Math"/>
              </w:rPr>
              <m:t>∂E(n)</m:t>
            </m:r>
          </m:num>
          <m:den>
            <m:r>
              <m:rPr>
                <m:sty m:val="p"/>
              </m:rPr>
              <w:rPr>
                <w:rFonts w:ascii="Cambria Math" w:eastAsia="新細明體" w:hAnsi="Cambria Math"/>
              </w:rPr>
              <m:t>∂</m:t>
            </m:r>
            <m:sSub>
              <m:sSubPr>
                <m:ctrlPr>
                  <w:rPr>
                    <w:rFonts w:ascii="Cambria Math" w:eastAsia="新細明體" w:hAnsi="Cambria Math"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y</m:t>
                </m:r>
              </m:e>
              <m:sub>
                <m:r>
                  <w:rPr>
                    <w:rFonts w:ascii="Cambria Math" w:eastAsia="新細明體" w:hAnsi="Cambria Math"/>
                  </w:rPr>
                  <m:t>j</m:t>
                </m:r>
              </m:sub>
            </m:sSub>
            <m:r>
              <w:rPr>
                <w:rFonts w:ascii="Cambria Math" w:eastAsia="新細明體" w:hAnsi="Cambria Math"/>
              </w:rPr>
              <m:t>(n)</m:t>
            </m:r>
          </m:den>
        </m:f>
        <m:r>
          <w:rPr>
            <w:rFonts w:ascii="Cambria Math" w:eastAsia="新細明體" w:hAnsi="Cambria Math"/>
            <w:lang w:eastAsia="zh-TW"/>
          </w:rPr>
          <m:t xml:space="preserve">* 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accPr>
              <m:e>
                <m:r>
                  <w:rPr>
                    <w:rFonts w:ascii="Cambria Math" w:eastAsia="新細明體" w:hAnsi="Cambria Math"/>
                    <w:lang w:eastAsia="zh-TW"/>
                  </w:rPr>
                  <m:t>φ</m:t>
                </m:r>
              </m:e>
            </m:acc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v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(n))</m:t>
        </m:r>
      </m:oMath>
    </w:p>
    <w:p w:rsidR="00F857F9" w:rsidRPr="00DA6F69" w:rsidRDefault="00F857F9" w:rsidP="00085FBA">
      <w:pPr>
        <w:rPr>
          <w:rFonts w:eastAsia="新細明體"/>
          <w:lang w:eastAsia="zh-TW"/>
        </w:rPr>
      </w:pPr>
      <w:r w:rsidRPr="00DA6F69">
        <w:rPr>
          <w:rFonts w:eastAsia="新細明體"/>
          <w:lang w:eastAsia="zh-TW"/>
        </w:rPr>
        <w:t>for j is output unit :  -</w:t>
      </w: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 xml:space="preserve"> </m:t>
        </m:r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eastAsia="新細明體" w:hAnsi="Cambria Math"/>
              </w:rPr>
              <m:t>∂E(n)</m:t>
            </m:r>
          </m:num>
          <m:den>
            <m:r>
              <m:rPr>
                <m:sty m:val="p"/>
              </m:rPr>
              <w:rPr>
                <w:rFonts w:ascii="Cambria Math" w:eastAsia="新細明體" w:hAnsi="Cambria Math"/>
              </w:rPr>
              <m:t>∂</m:t>
            </m:r>
            <m:sSub>
              <m:sSubPr>
                <m:ctrlPr>
                  <w:rPr>
                    <w:rFonts w:ascii="Cambria Math" w:eastAsia="新細明體" w:hAnsi="Cambria Math"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y</m:t>
                </m:r>
              </m:e>
              <m:sub>
                <m:r>
                  <w:rPr>
                    <w:rFonts w:ascii="Cambria Math" w:eastAsia="新細明體" w:hAnsi="Cambria Math"/>
                  </w:rPr>
                  <m:t>j</m:t>
                </m:r>
              </m:sub>
            </m:sSub>
            <m:r>
              <w:rPr>
                <w:rFonts w:ascii="Cambria Math" w:eastAsia="新細明體" w:hAnsi="Cambria Math"/>
              </w:rPr>
              <m:t>(n)</m:t>
            </m:r>
          </m:den>
        </m:f>
      </m:oMath>
      <w:r w:rsidRPr="00DA6F69">
        <w:rPr>
          <w:rFonts w:eastAsia="新細明體"/>
          <w:lang w:eastAsia="zh-TW"/>
        </w:rPr>
        <w:t xml:space="preserve"> = </w:t>
      </w:r>
      <m:oMath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e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(n)</m:t>
        </m:r>
      </m:oMath>
    </w:p>
    <w:p w:rsidR="00F857F9" w:rsidRDefault="00B82365" w:rsidP="00B82365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g</w:t>
      </w:r>
      <w:r>
        <w:rPr>
          <w:rFonts w:eastAsia="新細明體"/>
          <w:lang w:eastAsia="zh-TW"/>
        </w:rPr>
        <w:t>eneralized delta rule</w:t>
      </w:r>
      <w:r w:rsidR="00DA6F69">
        <w:rPr>
          <w:rFonts w:eastAsia="新細明體"/>
          <w:lang w:eastAsia="zh-TW"/>
        </w:rPr>
        <w:t>:</w:t>
      </w:r>
    </w:p>
    <w:p w:rsidR="00B82365" w:rsidRDefault="00B82365" w:rsidP="00B82365">
      <w:pPr>
        <w:rPr>
          <w:rFonts w:eastAsia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Δ</w:t>
      </w:r>
      <w:proofErr w:type="spellStart"/>
      <w:r>
        <w:rPr>
          <w:rFonts w:eastAsia="新細明體" w:hint="eastAsia"/>
          <w:lang w:eastAsia="zh-TW"/>
        </w:rPr>
        <w:t>w</w:t>
      </w:r>
      <w:r w:rsidR="005C7AB7">
        <w:rPr>
          <w:rFonts w:eastAsia="新細明體"/>
          <w:vertAlign w:val="subscript"/>
          <w:lang w:eastAsia="zh-TW"/>
        </w:rPr>
        <w:t>ji</w:t>
      </w:r>
      <w:proofErr w:type="spellEnd"/>
      <w:r w:rsidR="005C7AB7">
        <w:rPr>
          <w:rFonts w:eastAsia="新細明體"/>
          <w:vertAlign w:val="subscript"/>
          <w:lang w:eastAsia="zh-TW"/>
        </w:rPr>
        <w:t xml:space="preserve"> </w:t>
      </w:r>
      <w:r w:rsidR="005C7AB7">
        <w:rPr>
          <w:rFonts w:eastAsia="新細明體"/>
          <w:lang w:eastAsia="zh-TW"/>
        </w:rPr>
        <w:t>(n)=</w:t>
      </w:r>
      <w:r w:rsidR="005C7AB7">
        <w:rPr>
          <w:rFonts w:ascii="新細明體" w:eastAsia="新細明體" w:hAnsi="新細明體" w:hint="eastAsia"/>
          <w:lang w:eastAsia="zh-TW"/>
        </w:rPr>
        <w:t>η</w:t>
      </w:r>
      <w:r w:rsidR="005C7AB7">
        <w:rPr>
          <w:rFonts w:eastAsia="新細明體"/>
          <w:lang w:eastAsia="zh-TW"/>
        </w:rPr>
        <w:t>*</w:t>
      </w:r>
      <w:r w:rsidR="005C7AB7">
        <w:rPr>
          <w:rFonts w:ascii="新細明體" w:eastAsia="新細明體" w:hAnsi="新細明體" w:hint="eastAsia"/>
          <w:lang w:eastAsia="zh-TW"/>
        </w:rPr>
        <w:t>δ</w:t>
      </w:r>
      <w:r w:rsidR="005C7AB7">
        <w:rPr>
          <w:rFonts w:eastAsia="新細明體"/>
          <w:vertAlign w:val="subscript"/>
          <w:lang w:eastAsia="zh-TW"/>
        </w:rPr>
        <w:t>j</w:t>
      </w:r>
      <w:r w:rsidR="005C7AB7">
        <w:rPr>
          <w:rFonts w:eastAsia="新細明體"/>
          <w:lang w:eastAsia="zh-TW"/>
        </w:rPr>
        <w:t>*</w:t>
      </w:r>
      <w:proofErr w:type="spellStart"/>
      <w:r w:rsidR="005C7AB7">
        <w:rPr>
          <w:rFonts w:eastAsia="新細明體"/>
          <w:lang w:eastAsia="zh-TW"/>
        </w:rPr>
        <w:t>y</w:t>
      </w:r>
      <w:r w:rsidR="005C7AB7">
        <w:rPr>
          <w:rFonts w:eastAsia="新細明體"/>
          <w:vertAlign w:val="subscript"/>
          <w:lang w:eastAsia="zh-TW"/>
        </w:rPr>
        <w:t>i</w:t>
      </w:r>
      <w:proofErr w:type="spellEnd"/>
      <w:r w:rsidR="005C7AB7">
        <w:rPr>
          <w:rFonts w:eastAsia="新細明體"/>
          <w:lang w:eastAsia="zh-TW"/>
        </w:rPr>
        <w:t xml:space="preserve"> (n)+</w:t>
      </w:r>
      <w:r w:rsidR="005C7AB7">
        <w:rPr>
          <w:rFonts w:ascii="新細明體" w:eastAsia="新細明體" w:hAnsi="新細明體" w:hint="eastAsia"/>
          <w:lang w:eastAsia="zh-TW"/>
        </w:rPr>
        <w:t>α</w:t>
      </w:r>
      <w:r w:rsidR="005C7AB7">
        <w:rPr>
          <w:rFonts w:eastAsia="新細明體" w:hint="eastAsia"/>
          <w:lang w:eastAsia="zh-TW"/>
        </w:rPr>
        <w:t>*</w:t>
      </w:r>
      <w:r w:rsidR="005C7AB7">
        <w:rPr>
          <w:rFonts w:ascii="新細明體" w:eastAsia="新細明體" w:hAnsi="新細明體" w:hint="eastAsia"/>
          <w:lang w:eastAsia="zh-TW"/>
        </w:rPr>
        <w:t>Δ</w:t>
      </w:r>
      <w:proofErr w:type="spellStart"/>
      <w:r w:rsidR="005C7AB7">
        <w:rPr>
          <w:rFonts w:eastAsia="新細明體" w:hint="eastAsia"/>
          <w:lang w:eastAsia="zh-TW"/>
        </w:rPr>
        <w:t>w</w:t>
      </w:r>
      <w:r w:rsidR="005C7AB7">
        <w:rPr>
          <w:rFonts w:eastAsia="新細明體"/>
          <w:vertAlign w:val="subscript"/>
          <w:lang w:eastAsia="zh-TW"/>
        </w:rPr>
        <w:t>ji</w:t>
      </w:r>
      <w:proofErr w:type="spellEnd"/>
      <w:r w:rsidR="005C7AB7">
        <w:rPr>
          <w:rFonts w:eastAsia="新細明體"/>
          <w:vertAlign w:val="subscript"/>
          <w:lang w:eastAsia="zh-TW"/>
        </w:rPr>
        <w:t xml:space="preserve"> </w:t>
      </w:r>
      <w:r w:rsidR="005C7AB7">
        <w:rPr>
          <w:rFonts w:eastAsia="新細明體"/>
          <w:lang w:eastAsia="zh-TW"/>
        </w:rPr>
        <w:t>(n-1)</w:t>
      </w:r>
    </w:p>
    <w:p w:rsidR="005C7AB7" w:rsidRDefault="005C7AB7" w:rsidP="005C7AB7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lastRenderedPageBreak/>
        <w:t>batch mode</w:t>
      </w:r>
      <w:r w:rsidR="00DA6F69">
        <w:rPr>
          <w:rFonts w:eastAsia="新細明體"/>
          <w:lang w:eastAsia="zh-TW"/>
        </w:rPr>
        <w:t>:</w:t>
      </w:r>
    </w:p>
    <w:p w:rsidR="005C7AB7" w:rsidRPr="00020035" w:rsidRDefault="005C7AB7" w:rsidP="005C7AB7">
      <w:pPr>
        <w:rPr>
          <w:rFonts w:eastAsia="新細明體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新細明體" w:hAnsi="Cambria Math"/>
              <w:lang w:eastAsia="zh-TW"/>
            </w:rPr>
            <m:t>∆</m:t>
          </m:r>
          <m:sSub>
            <m:sSubPr>
              <m:ctrlPr>
                <w:rPr>
                  <w:rFonts w:ascii="Cambria Math" w:eastAsia="新細明體" w:hAnsi="Cambria Math"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</m:t>
          </m:r>
          <m:f>
            <m:f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fPr>
            <m:num>
              <m:r>
                <w:rPr>
                  <w:rFonts w:ascii="Cambria Math" w:eastAsia="新細明體" w:hAnsi="Cambria Math"/>
                  <w:lang w:eastAsia="zh-TW"/>
                </w:rPr>
                <m:t>1</m:t>
              </m:r>
            </m:num>
            <m:den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naryPr>
            <m:sub>
              <m:r>
                <w:rPr>
                  <w:rFonts w:ascii="Cambria Math" w:eastAsia="新細明體" w:hAnsi="Cambria Math"/>
                  <w:lang w:eastAsia="zh-TW"/>
                </w:rPr>
                <m:t>n=1</m:t>
              </m:r>
            </m:sub>
            <m:sup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sup>
            <m:e>
              <m:r>
                <w:rPr>
                  <w:rFonts w:ascii="Cambria Math" w:eastAsia="新細明體" w:hAnsi="Cambria Math"/>
                  <w:lang w:eastAsia="zh-TW"/>
                </w:rPr>
                <m:t>∆</m:t>
              </m:r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w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j</m:t>
                  </m:r>
                </m:sub>
              </m:sSub>
              <m:r>
                <w:rPr>
                  <w:rFonts w:ascii="Cambria Math" w:eastAsia="新細明體" w:hAnsi="Cambria Math"/>
                  <w:lang w:eastAsia="zh-TW"/>
                </w:rPr>
                <m:t>(n)</m:t>
              </m:r>
            </m:e>
          </m:nary>
        </m:oMath>
      </m:oMathPara>
    </w:p>
    <w:p w:rsidR="00020035" w:rsidRDefault="00DA6F69" w:rsidP="00020035">
      <w:pPr>
        <w:pStyle w:val="3"/>
        <w:rPr>
          <w:rFonts w:eastAsia="新細明體"/>
          <w:lang w:eastAsia="zh-TW"/>
        </w:rPr>
      </w:pPr>
      <w:r w:rsidRPr="008B548C">
        <w:rPr>
          <w:rFonts w:eastAsia="新細明體" w:hint="eastAsia"/>
          <w:lang w:eastAsia="zh-TW"/>
        </w:rPr>
        <w:t>G</w:t>
      </w:r>
      <w:r>
        <w:rPr>
          <w:rFonts w:eastAsia="新細明體" w:hint="eastAsia"/>
          <w:lang w:eastAsia="zh-TW"/>
        </w:rPr>
        <w:t>aussian</w:t>
      </w:r>
      <w:r>
        <w:rPr>
          <w:rFonts w:eastAsia="新細明體"/>
          <w:lang w:eastAsia="zh-TW"/>
        </w:rPr>
        <w:t>:</w:t>
      </w:r>
    </w:p>
    <w:p w:rsidR="00DA6F69" w:rsidRPr="008B548C" w:rsidRDefault="00DA6F69" w:rsidP="00DA6F69">
      <w:pPr>
        <w:rPr>
          <w:rFonts w:eastAsia="新細明體"/>
          <w:lang w:eastAsia="zh-TW"/>
        </w:rPr>
      </w:pP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>G</m:t>
        </m:r>
        <m:d>
          <m:dPr>
            <m:ctrlPr>
              <w:rPr>
                <w:rFonts w:ascii="Cambria Math" w:eastAsia="新細明體" w:hAnsi="Cambria Math"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新細明體" w:hAnsi="Cambria Math"/>
                <w:lang w:eastAsia="zh-TW"/>
              </w:rPr>
              <m:t>x</m:t>
            </m:r>
          </m:e>
        </m:d>
        <m:r>
          <w:rPr>
            <w:rFonts w:ascii="Cambria Math" w:eastAsia="新細明體" w:hAnsi="Cambria Math"/>
            <w:lang w:eastAsia="zh-TW"/>
          </w:rPr>
          <m:t>=</m:t>
        </m:r>
        <m:sSup>
          <m:sSup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pPr>
          <m:e>
            <m:r>
              <w:rPr>
                <w:rFonts w:ascii="Cambria Math" w:eastAsia="新細明體" w:hAnsi="Cambria Math"/>
                <w:lang w:eastAsia="zh-TW"/>
              </w:rPr>
              <m:t>e</m:t>
            </m:r>
          </m:e>
          <m:sup>
            <m:r>
              <w:rPr>
                <w:rFonts w:ascii="Cambria Math" w:eastAsia="新細明體" w:hAnsi="Cambria Math"/>
                <w:lang w:eastAsia="zh-TW"/>
              </w:rPr>
              <m:t>-</m:t>
            </m:r>
            <m:f>
              <m:f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新細明體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新細明體" w:hAnsi="Cambria Math"/>
                        <w:lang w:eastAsia="zh-TW"/>
                      </w:rPr>
                      <m:t>||x-m||</m:t>
                    </m:r>
                  </m:e>
                  <m:sup>
                    <m:r>
                      <w:rPr>
                        <w:rFonts w:ascii="Cambria Math" w:eastAsia="新細明體" w:hAnsi="Cambria Math"/>
                        <w:lang w:eastAsia="zh-TW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新細明體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新細明體" w:hAnsi="Cambria Math"/>
                        <w:lang w:eastAsia="zh-TW"/>
                      </w:rPr>
                      <m:t>2σ</m:t>
                    </m:r>
                  </m:e>
                  <m:sup>
                    <m:r>
                      <w:rPr>
                        <w:rFonts w:ascii="Cambria Math" w:eastAsia="新細明體" w:hAnsi="Cambria Math"/>
                        <w:lang w:eastAsia="zh-TW"/>
                      </w:rPr>
                      <m:t>2</m:t>
                    </m:r>
                  </m:sup>
                </m:sSup>
              </m:den>
            </m:f>
          </m:sup>
        </m:sSup>
      </m:oMath>
      <w:r w:rsidR="008B548C">
        <w:rPr>
          <w:rFonts w:eastAsia="新細明體" w:hint="eastAsia"/>
          <w:lang w:eastAsia="zh-TW"/>
        </w:rPr>
        <w:t>, m</w:t>
      </w:r>
      <w:r w:rsidR="008B548C">
        <w:rPr>
          <w:rFonts w:eastAsia="新細明體"/>
          <w:lang w:eastAsia="zh-TW"/>
        </w:rPr>
        <w:t xml:space="preserve"> </w:t>
      </w:r>
      <w:r w:rsidR="008B548C">
        <w:rPr>
          <w:rFonts w:eastAsia="新細明體" w:hint="eastAsia"/>
          <w:lang w:eastAsia="zh-TW"/>
        </w:rPr>
        <w:t>:</w:t>
      </w:r>
      <w:r w:rsidR="008B548C">
        <w:rPr>
          <w:rFonts w:eastAsia="新細明體"/>
          <w:lang w:eastAsia="zh-TW"/>
        </w:rPr>
        <w:t xml:space="preserve"> </w:t>
      </w:r>
      <w:r w:rsidR="008B548C">
        <w:rPr>
          <w:rFonts w:eastAsia="新細明體" w:hint="eastAsia"/>
          <w:lang w:eastAsia="zh-TW"/>
        </w:rPr>
        <w:t>mean ,</w:t>
      </w: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>σ</m:t>
        </m:r>
      </m:oMath>
    </w:p>
    <w:p w:rsidR="00DA6F69" w:rsidRPr="008B548C" w:rsidRDefault="00DA6F69" w:rsidP="00DA6F69">
      <w:pPr>
        <w:rPr>
          <w:rFonts w:eastAsia="新細明體"/>
          <w:vertAlign w:val="subscript"/>
          <w:lang w:eastAsia="zh-TW"/>
        </w:rPr>
      </w:pPr>
      <w:r>
        <w:rPr>
          <w:rFonts w:eastAsia="新細明體"/>
          <w:lang w:eastAsia="zh-TW"/>
        </w:rPr>
        <w:t xml:space="preserve"> </w:t>
      </w:r>
      <m:oMath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m</m:t>
            </m:r>
            <m:ctrlPr>
              <w:rPr>
                <w:rFonts w:ascii="Cambria Math" w:eastAsia="新細明體" w:hAnsi="Cambria Math"/>
                <w:i/>
                <w:lang w:eastAsia="zh-TW"/>
              </w:rPr>
            </m:ctrlP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新細明體" w:hAnsi="Cambria Math"/>
                <w:lang w:eastAsia="zh-TW"/>
              </w:rPr>
              <m:t>n+1</m:t>
            </m:r>
          </m:e>
        </m:d>
        <m:r>
          <m:rPr>
            <m:sty m:val="p"/>
          </m:rPr>
          <w:rPr>
            <w:rFonts w:ascii="Cambria Math" w:eastAsia="新細明體" w:hAnsi="Cambria Math"/>
            <w:lang w:eastAsia="zh-TW"/>
          </w:rPr>
          <m:t>=</m:t>
        </m:r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m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新細明體" w:hAnsi="Cambria Math"/>
                <w:lang w:eastAsia="zh-TW"/>
              </w:rPr>
              <m:t>n</m:t>
            </m:r>
          </m:e>
        </m:d>
        <m:r>
          <m:rPr>
            <m:sty m:val="p"/>
          </m:rPr>
          <w:rPr>
            <w:rFonts w:ascii="Cambria Math" w:eastAsia="新細明體" w:hAnsi="Cambria Math"/>
            <w:lang w:eastAsia="zh-TW"/>
          </w:rPr>
          <m:t>+∆</m:t>
        </m:r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m</m:t>
            </m:r>
            <m:ctrlPr>
              <w:rPr>
                <w:rFonts w:ascii="Cambria Math" w:eastAsia="新細明體" w:hAnsi="Cambria Math"/>
                <w:i/>
                <w:lang w:eastAsia="zh-TW"/>
              </w:rPr>
            </m:ctrlP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</m:oMath>
      <w:r>
        <w:rPr>
          <w:rFonts w:eastAsia="新細明體"/>
          <w:lang w:eastAsia="zh-TW"/>
        </w:rPr>
        <w:t xml:space="preserve"> (n) </w:t>
      </w:r>
      <w:r>
        <w:rPr>
          <w:rFonts w:eastAsia="新細明體"/>
          <w:vertAlign w:val="subscript"/>
          <w:lang w:eastAsia="zh-TW"/>
        </w:rPr>
        <w:t xml:space="preserve"> </w:t>
      </w:r>
      <w:r w:rsidR="008B548C">
        <w:rPr>
          <w:rFonts w:eastAsia="新細明體"/>
          <w:vertAlign w:val="subscript"/>
          <w:lang w:eastAsia="zh-TW"/>
        </w:rPr>
        <w:t xml:space="preserve">, </w:t>
      </w:r>
      <m:oMath>
        <m:r>
          <m:rPr>
            <m:sty m:val="p"/>
          </m:rPr>
          <w:rPr>
            <w:rFonts w:ascii="Cambria Math" w:eastAsia="新細明體" w:hAnsi="Cambria Math"/>
            <w:vertAlign w:val="subscript"/>
            <w:lang w:eastAsia="zh-TW"/>
          </w:rPr>
          <m:t xml:space="preserve"> m:vector</m:t>
        </m:r>
      </m:oMath>
    </w:p>
    <w:p w:rsidR="008B548C" w:rsidRDefault="008B548C" w:rsidP="008B548C">
      <w:pPr>
        <w:rPr>
          <w:rFonts w:eastAsia="新細明體"/>
          <w:vertAlign w:val="subscript"/>
          <w:lang w:eastAsia="zh-TW"/>
        </w:rPr>
      </w:pPr>
      <m:oMath>
        <m:r>
          <m:rPr>
            <m:sty m:val="p"/>
          </m:rPr>
          <w:rPr>
            <w:rFonts w:ascii="Cambria Math" w:eastAsia="新細明體" w:hAnsi="Cambria Math"/>
            <w:vertAlign w:val="subscript"/>
            <w:lang w:eastAsia="zh-TW"/>
          </w:rPr>
          <m:t>∆</m:t>
        </m:r>
        <m:sSub>
          <m:sSubPr>
            <m:ctrlPr>
              <w:rPr>
                <w:rFonts w:ascii="Cambria Math" w:eastAsia="新細明體" w:hAnsi="Cambria Math"/>
                <w:vertAlign w:val="subscript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vertAlign w:val="subscript"/>
                <w:lang w:eastAsia="zh-TW"/>
              </w:rPr>
              <m:t>m</m:t>
            </m: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e>
          <m:sub>
            <m:r>
              <w:rPr>
                <w:rFonts w:ascii="Cambria Math" w:eastAsia="新細明體" w:hAnsi="Cambria Math"/>
                <w:vertAlign w:val="subscript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vertAlign w:val="subscript"/>
            <w:lang w:eastAsia="zh-TW"/>
          </w:rPr>
          <m:t>= η</m:t>
        </m:r>
        <m:d>
          <m:d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d</m:t>
                </m:r>
              </m:e>
              <m:sub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n</m:t>
                </m:r>
              </m:sub>
            </m:sSub>
            <m:r>
              <w:rPr>
                <w:rFonts w:ascii="Cambria Math" w:eastAsia="新細明體" w:hAnsi="Cambria Math"/>
                <w:vertAlign w:val="subscript"/>
                <w:lang w:eastAsia="zh-TW"/>
              </w:rPr>
              <m:t>-F</m:t>
            </m:r>
            <m:d>
              <m:d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新細明體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/>
                        <w:lang w:eastAsia="zh-TW"/>
                      </w:rPr>
                      <m:t>x</m:t>
                    </m:r>
                  </m:e>
                  <m:sub>
                    <m:r>
                      <w:rPr>
                        <w:rFonts w:ascii="Cambria Math" w:eastAsia="新細明體" w:hAnsi="Cambria Math"/>
                        <w:lang w:eastAsia="zh-TW"/>
                      </w:rPr>
                      <m:t>n</m:t>
                    </m:r>
                  </m:sub>
                </m:sSub>
              </m:e>
            </m:d>
          </m:e>
        </m:d>
        <m:sSub>
          <m:sSub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vertAlign w:val="subscript"/>
                <w:lang w:eastAsia="zh-TW"/>
              </w:rPr>
              <m:t>w</m:t>
            </m:r>
          </m:e>
          <m:sub>
            <m:r>
              <w:rPr>
                <w:rFonts w:ascii="Cambria Math" w:eastAsia="新細明體" w:hAnsi="Cambria Math"/>
                <w:vertAlign w:val="subscript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dPr>
          <m:e>
            <m:r>
              <w:rPr>
                <w:rFonts w:ascii="Cambria Math" w:eastAsia="新細明體" w:hAnsi="Cambria Math"/>
                <w:vertAlign w:val="subscript"/>
                <w:lang w:eastAsia="zh-TW"/>
              </w:rPr>
              <m:t>n</m:t>
            </m:r>
          </m:e>
        </m:d>
        <m:sSub>
          <m:sSub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vertAlign w:val="subscript"/>
                <w:lang w:eastAsia="zh-TW"/>
              </w:rPr>
              <m:t>φ</m:t>
            </m:r>
          </m:e>
          <m:sub>
            <m:r>
              <w:rPr>
                <w:rFonts w:ascii="Cambria Math" w:eastAsia="新細明體" w:hAnsi="Cambria Math"/>
                <w:vertAlign w:val="subscript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n</m:t>
                </m:r>
              </m:sub>
            </m:sSub>
          </m:e>
        </m:d>
        <m:f>
          <m:f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fPr>
          <m:num>
            <m:r>
              <w:rPr>
                <w:rFonts w:ascii="Cambria Math" w:eastAsia="新細明體" w:hAnsi="Cambria Math"/>
                <w:vertAlign w:val="subscript"/>
                <w:lang w:eastAsia="zh-TW"/>
              </w:rPr>
              <m:t>1</m:t>
            </m:r>
          </m:num>
          <m:den>
            <m:sSup>
              <m:sSup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新細明體" w:hAnsi="Cambria Math"/>
                        <w:i/>
                        <w:vertAlign w:val="subscript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/>
                        <w:vertAlign w:val="subscript"/>
                        <w:lang w:eastAsia="zh-TW"/>
                      </w:rPr>
                      <m:t>σ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vertAlign w:val="subscript"/>
                        <w:lang w:eastAsia="zh-TW"/>
                      </w:rPr>
                    </m:ctrlPr>
                  </m:e>
                  <m:sub>
                    <m:r>
                      <w:rPr>
                        <w:rFonts w:ascii="Cambria Math" w:eastAsia="新細明體" w:hAnsi="Cambria Math"/>
                        <w:vertAlign w:val="subscript"/>
                        <w:lang w:eastAsia="zh-TW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="新細明體" w:hAnsi="Cambria Math"/>
                <w:i/>
                <w:vertAlign w:val="subscript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n</m:t>
                </m:r>
              </m:sub>
            </m:sSub>
            <m:r>
              <w:rPr>
                <w:rFonts w:ascii="Cambria Math" w:eastAsia="新細明體" w:hAnsi="Cambria Math"/>
                <w:vertAlign w:val="subscript"/>
                <w:lang w:eastAsia="zh-TW"/>
              </w:rPr>
              <m:t>-</m:t>
            </m:r>
            <m:sSub>
              <m:sSub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m</m:t>
                </m:r>
              </m:e>
              <m:sub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新細明體" w:hAnsi="Cambria Math"/>
                    <w:i/>
                    <w:vertAlign w:val="subscript"/>
                    <w:lang w:eastAsia="zh-TW"/>
                  </w:rPr>
                </m:ctrlPr>
              </m:dPr>
              <m:e>
                <m:r>
                  <w:rPr>
                    <w:rFonts w:ascii="Cambria Math" w:eastAsia="新細明體" w:hAnsi="Cambria Math"/>
                    <w:vertAlign w:val="subscript"/>
                    <w:lang w:eastAsia="zh-TW"/>
                  </w:rPr>
                  <m:t>n</m:t>
                </m:r>
              </m:e>
            </m:d>
          </m:e>
        </m:d>
      </m:oMath>
      <w:r>
        <w:rPr>
          <w:rFonts w:eastAsia="新細明體" w:hint="eastAsia"/>
          <w:vertAlign w:val="subscript"/>
          <w:lang w:eastAsia="zh-TW"/>
        </w:rPr>
        <w:t xml:space="preserve"> </w:t>
      </w:r>
      <w:r>
        <w:rPr>
          <w:rFonts w:eastAsia="新細明體"/>
          <w:vertAlign w:val="subscript"/>
          <w:lang w:eastAsia="zh-TW"/>
        </w:rPr>
        <w:t>,</w:t>
      </w:r>
      <m:oMath>
        <m:r>
          <m:rPr>
            <m:sty m:val="p"/>
          </m:rPr>
          <w:rPr>
            <w:rFonts w:ascii="Cambria Math" w:eastAsia="新細明體" w:hAnsi="Cambria Math"/>
            <w:vertAlign w:val="subscript"/>
            <w:lang w:eastAsia="zh-TW"/>
          </w:rPr>
          <m:t xml:space="preserve"> </m:t>
        </m:r>
        <m:r>
          <m:rPr>
            <m:sty m:val="p"/>
          </m:rPr>
          <w:rPr>
            <w:rFonts w:ascii="Cambria Math" w:eastAsia="新細明體" w:hAnsi="Cambria Math" w:hint="eastAsia"/>
            <w:vertAlign w:val="subscript"/>
            <w:lang w:eastAsia="zh-TW"/>
          </w:rPr>
          <m:t>ｘ</m:t>
        </m:r>
        <m:r>
          <m:rPr>
            <m:sty m:val="p"/>
          </m:rPr>
          <w:rPr>
            <w:rFonts w:ascii="Cambria Math" w:eastAsia="新細明體" w:hAnsi="Cambria Math"/>
            <w:vertAlign w:val="subscript"/>
            <w:lang w:eastAsia="zh-TW"/>
          </w:rPr>
          <m:t>:vector</m:t>
        </m:r>
      </m:oMath>
    </w:p>
    <w:p w:rsidR="008B548C" w:rsidRDefault="00E54D63" w:rsidP="008B548C">
      <w:pPr>
        <w:rPr>
          <w:rFonts w:eastAsia="新細明體"/>
          <w:lang w:eastAsia="zh-TW"/>
        </w:rPr>
      </w:pPr>
      <m:oMath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σ</m:t>
            </m:r>
          </m:e>
          <m:sub>
            <m:r>
              <w:rPr>
                <w:rFonts w:ascii="Cambria Math" w:eastAsia="新細明體" w:hAnsi="Cambria Math" w:hint="eastAsia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i/>
                <w:lang w:eastAsia="zh-TW"/>
              </w:rPr>
            </m:ctrlPr>
          </m:dPr>
          <m:e>
            <m:r>
              <w:rPr>
                <w:rFonts w:ascii="Cambria Math" w:eastAsia="新細明體" w:hAnsi="Cambria Math"/>
                <w:lang w:eastAsia="zh-TW"/>
              </w:rPr>
              <m:t>n+1</m:t>
            </m:r>
          </m:e>
        </m:d>
        <m:r>
          <w:rPr>
            <w:rFonts w:ascii="Cambria Math" w:eastAsia="新細明體" w:hAnsi="Cambria Math"/>
            <w:lang w:eastAsia="zh-TW"/>
          </w:rPr>
          <m:t xml:space="preserve">= 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σ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i/>
                <w:lang w:eastAsia="zh-TW"/>
              </w:rPr>
            </m:ctrlPr>
          </m:dPr>
          <m:e>
            <m:r>
              <w:rPr>
                <w:rFonts w:ascii="Cambria Math" w:eastAsia="新細明體" w:hAnsi="Cambria Math"/>
                <w:lang w:eastAsia="zh-TW"/>
              </w:rPr>
              <m:t>n</m:t>
            </m:r>
          </m:e>
        </m:d>
        <m:r>
          <w:rPr>
            <w:rFonts w:ascii="Cambria Math" w:eastAsia="新細明體" w:hAnsi="Cambria Math"/>
            <w:lang w:eastAsia="zh-TW"/>
          </w:rPr>
          <m:t>+∆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σ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d>
          <m:dPr>
            <m:ctrlPr>
              <w:rPr>
                <w:rFonts w:ascii="Cambria Math" w:eastAsia="新細明體" w:hAnsi="Cambria Math"/>
                <w:i/>
                <w:lang w:eastAsia="zh-TW"/>
              </w:rPr>
            </m:ctrlPr>
          </m:dPr>
          <m:e>
            <m:r>
              <w:rPr>
                <w:rFonts w:ascii="Cambria Math" w:eastAsia="新細明體" w:hAnsi="Cambria Math"/>
                <w:lang w:eastAsia="zh-TW"/>
              </w:rPr>
              <m:t>n</m:t>
            </m:r>
          </m:e>
        </m:d>
      </m:oMath>
      <w:r w:rsidR="00832A6D">
        <w:rPr>
          <w:rFonts w:eastAsia="新細明體" w:hint="eastAsia"/>
          <w:lang w:eastAsia="zh-TW"/>
        </w:rPr>
        <w:t xml:space="preserve"> </w:t>
      </w:r>
    </w:p>
    <w:p w:rsidR="00832A6D" w:rsidRPr="00832A6D" w:rsidRDefault="00832A6D" w:rsidP="008B548C">
      <w:pPr>
        <w:rPr>
          <w:rFonts w:eastAsia="新細明體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新細明體" w:hAnsi="Cambria Math"/>
              <w:lang w:eastAsia="zh-TW"/>
            </w:rPr>
            <m:t>∆</m:t>
          </m:r>
          <m:sSub>
            <m:sSubPr>
              <m:ctrlPr>
                <w:rPr>
                  <w:rFonts w:ascii="Cambria Math" w:eastAsia="新細明體" w:hAnsi="Cambria Math"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σ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</m:t>
              </m:r>
            </m:sub>
          </m:sSub>
          <m:d>
            <m:d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dPr>
            <m:e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e>
          </m:d>
          <m:r>
            <w:rPr>
              <w:rFonts w:ascii="Cambria Math" w:eastAsia="新細明體" w:hAnsi="Cambria Math"/>
              <w:lang w:eastAsia="zh-TW"/>
            </w:rPr>
            <m:t>=η</m:t>
          </m:r>
          <m:d>
            <m:d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dPr>
            <m:e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d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n</m:t>
                  </m:r>
                </m:sub>
              </m:sSub>
              <m:r>
                <w:rPr>
                  <w:rFonts w:ascii="Cambria Math" w:eastAsia="新細明體" w:hAnsi="Cambria Math"/>
                  <w:lang w:eastAsia="zh-TW"/>
                </w:rPr>
                <m:t>-F</m:t>
              </m:r>
              <m:d>
                <m:d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n</m:t>
                      </m:r>
                    </m:sub>
                  </m:sSub>
                </m:e>
              </m:d>
            </m:e>
          </m:d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</m:t>
              </m:r>
            </m:sub>
          </m:sSub>
          <m:d>
            <m:d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dPr>
            <m:e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e>
          </m:d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φ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</m:t>
              </m:r>
            </m:sub>
          </m:sSub>
          <m:d>
            <m:d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dPr>
            <m:e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n</m:t>
                  </m:r>
                </m:sub>
              </m:sSub>
            </m:e>
          </m:d>
          <m:f>
            <m:f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fPr>
            <m:num>
              <m:r>
                <w:rPr>
                  <w:rFonts w:ascii="Cambria Math" w:eastAsia="新細明體" w:hAnsi="Cambria Math"/>
                  <w:lang w:eastAsia="zh-TW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="新細明體" w:hAnsi="Cambria Math"/>
                      <w:lang w:eastAsia="zh-TW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pPr>
            <m:e>
              <m:r>
                <w:rPr>
                  <w:rFonts w:ascii="Cambria Math" w:eastAsia="新細明體" w:hAnsi="Cambria Math"/>
                  <w:lang w:eastAsia="zh-TW"/>
                </w:rPr>
                <m:t>||</m:t>
              </m:r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n</m:t>
                  </m:r>
                </m:sub>
              </m:sSub>
              <m:r>
                <w:rPr>
                  <w:rFonts w:ascii="Cambria Math" w:eastAsia="新細明體" w:hAnsi="Cambria Math"/>
                  <w:lang w:eastAsia="zh-TW"/>
                </w:rPr>
                <m:t>-</m:t>
              </m:r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m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j</m:t>
                  </m:r>
                </m:sub>
              </m:sSub>
              <m:r>
                <w:rPr>
                  <w:rFonts w:ascii="Cambria Math" w:eastAsia="新細明體" w:hAnsi="Cambria Math"/>
                  <w:lang w:eastAsia="zh-TW"/>
                </w:rPr>
                <m:t>(n)||</m:t>
              </m:r>
            </m:e>
            <m:sup>
              <m:r>
                <w:rPr>
                  <w:rFonts w:ascii="Cambria Math" w:eastAsia="新細明體" w:hAnsi="Cambria Math"/>
                  <w:lang w:eastAsia="zh-TW"/>
                </w:rPr>
                <m:t>2</m:t>
              </m:r>
            </m:sup>
          </m:sSup>
        </m:oMath>
      </m:oMathPara>
    </w:p>
    <w:p w:rsidR="000159E7" w:rsidRPr="008B548C" w:rsidRDefault="000159E7" w:rsidP="008B548C">
      <w:pPr>
        <w:pStyle w:val="1"/>
        <w:rPr>
          <w:b/>
          <w:lang w:eastAsia="zh-TW"/>
        </w:rPr>
      </w:pPr>
      <w:r w:rsidRPr="008B548C">
        <w:rPr>
          <w:rFonts w:hint="eastAsia"/>
          <w:b/>
          <w:lang w:eastAsia="zh-TW"/>
        </w:rPr>
        <w:t>simulation results</w:t>
      </w: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codes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np.random.seed</w:t>
      </w:r>
      <w:proofErr w:type="spellEnd"/>
      <w:r w:rsidRPr="008B22CA">
        <w:rPr>
          <w:rFonts w:eastAsia="新細明體"/>
          <w:sz w:val="16"/>
          <w:lang w:eastAsia="zh-TW"/>
        </w:rPr>
        <w:t>(6666)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x1 = </w:t>
      </w:r>
      <w:proofErr w:type="spellStart"/>
      <w:r w:rsidRPr="008B22CA">
        <w:rPr>
          <w:rFonts w:eastAsia="新細明體"/>
          <w:sz w:val="16"/>
          <w:lang w:eastAsia="zh-TW"/>
        </w:rPr>
        <w:t>np.linspace</w:t>
      </w:r>
      <w:proofErr w:type="spellEnd"/>
      <w:r w:rsidRPr="008B22CA">
        <w:rPr>
          <w:rFonts w:eastAsia="新細明體"/>
          <w:sz w:val="16"/>
          <w:lang w:eastAsia="zh-TW"/>
        </w:rPr>
        <w:t>(-5,5, 400)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x2 = </w:t>
      </w:r>
      <w:proofErr w:type="spellStart"/>
      <w:r w:rsidRPr="008B22CA">
        <w:rPr>
          <w:rFonts w:eastAsia="新細明體"/>
          <w:sz w:val="16"/>
          <w:lang w:eastAsia="zh-TW"/>
        </w:rPr>
        <w:t>np.linspace</w:t>
      </w:r>
      <w:proofErr w:type="spellEnd"/>
      <w:r w:rsidRPr="008B22CA">
        <w:rPr>
          <w:rFonts w:eastAsia="新細明體"/>
          <w:sz w:val="16"/>
          <w:lang w:eastAsia="zh-TW"/>
        </w:rPr>
        <w:t>(-5,5, 400)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np.random.shuffle</w:t>
      </w:r>
      <w:proofErr w:type="spellEnd"/>
      <w:r w:rsidRPr="008B22CA">
        <w:rPr>
          <w:rFonts w:eastAsia="新細明體"/>
          <w:sz w:val="16"/>
          <w:lang w:eastAsia="zh-TW"/>
        </w:rPr>
        <w:t xml:space="preserve">(x1)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np.random.shuffle</w:t>
      </w:r>
      <w:proofErr w:type="spellEnd"/>
      <w:r w:rsidRPr="008B22CA">
        <w:rPr>
          <w:rFonts w:eastAsia="新細明體"/>
          <w:sz w:val="16"/>
          <w:lang w:eastAsia="zh-TW"/>
        </w:rPr>
        <w:t xml:space="preserve">(x2)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d = x1**2 + x2**2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 Normalize d to range 0.2~0.8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d_max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np.max</w:t>
      </w:r>
      <w:proofErr w:type="spellEnd"/>
      <w:r w:rsidRPr="008B22CA">
        <w:rPr>
          <w:rFonts w:eastAsia="新細明體"/>
          <w:sz w:val="16"/>
          <w:lang w:eastAsia="zh-TW"/>
        </w:rPr>
        <w:t>(d)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d_min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np.min</w:t>
      </w:r>
      <w:proofErr w:type="spellEnd"/>
      <w:r w:rsidRPr="008B22CA">
        <w:rPr>
          <w:rFonts w:eastAsia="新細明體"/>
          <w:sz w:val="16"/>
          <w:lang w:eastAsia="zh-TW"/>
        </w:rPr>
        <w:t>(d)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d = (d-</w:t>
      </w:r>
      <w:proofErr w:type="spellStart"/>
      <w:r w:rsidRPr="008B22CA">
        <w:rPr>
          <w:rFonts w:eastAsia="新細明體"/>
          <w:sz w:val="16"/>
          <w:lang w:eastAsia="zh-TW"/>
        </w:rPr>
        <w:t>d_min</w:t>
      </w:r>
      <w:proofErr w:type="spellEnd"/>
      <w:r w:rsidRPr="008B22CA">
        <w:rPr>
          <w:rFonts w:eastAsia="新細明體"/>
          <w:sz w:val="16"/>
          <w:lang w:eastAsia="zh-TW"/>
        </w:rPr>
        <w:t>)/(</w:t>
      </w:r>
      <w:proofErr w:type="spellStart"/>
      <w:r w:rsidRPr="008B22CA">
        <w:rPr>
          <w:rFonts w:eastAsia="新細明體"/>
          <w:sz w:val="16"/>
          <w:lang w:eastAsia="zh-TW"/>
        </w:rPr>
        <w:t>d_max-d_min</w:t>
      </w:r>
      <w:proofErr w:type="spellEnd"/>
      <w:r w:rsidRPr="008B22CA">
        <w:rPr>
          <w:rFonts w:eastAsia="新細明體"/>
          <w:sz w:val="16"/>
          <w:lang w:eastAsia="zh-TW"/>
        </w:rPr>
        <w:t xml:space="preserve">)*(0.8-0.2)+0.2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#---------------- Input vector -----------------------------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num_in</w:t>
      </w:r>
      <w:proofErr w:type="spellEnd"/>
      <w:r w:rsidRPr="008B22CA">
        <w:rPr>
          <w:rFonts w:eastAsia="新細明體"/>
          <w:sz w:val="16"/>
          <w:lang w:eastAsia="zh-TW"/>
        </w:rPr>
        <w:t xml:space="preserve">  = 2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#---------------- Radial Basis phi 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num_phi</w:t>
      </w:r>
      <w:proofErr w:type="spellEnd"/>
      <w:r w:rsidRPr="008B22CA">
        <w:rPr>
          <w:rFonts w:eastAsia="新細明體"/>
          <w:sz w:val="16"/>
          <w:lang w:eastAsia="zh-TW"/>
        </w:rPr>
        <w:t xml:space="preserve"> = 15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sigma  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(-0.5,0.5,[num_phi,1])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([num_phi,1])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m      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(-0.5,0.5,[</w:t>
      </w:r>
      <w:proofErr w:type="spellStart"/>
      <w:r w:rsidRPr="008B22CA">
        <w:rPr>
          <w:rFonts w:eastAsia="新細明體"/>
          <w:sz w:val="16"/>
          <w:lang w:eastAsia="zh-TW"/>
        </w:rPr>
        <w:t>num_phi,num_in</w:t>
      </w:r>
      <w:proofErr w:type="spellEnd"/>
      <w:r w:rsidRPr="008B22CA">
        <w:rPr>
          <w:rFonts w:eastAsia="新細明體"/>
          <w:sz w:val="16"/>
          <w:lang w:eastAsia="zh-TW"/>
        </w:rPr>
        <w:t>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#---------------- Output ---------------------------------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num_out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= 1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lastRenderedPageBreak/>
        <w:t>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(-0.5,0.5,[num_out,1])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(-0.5,0.5,[</w:t>
      </w:r>
      <w:proofErr w:type="spellStart"/>
      <w:r w:rsidRPr="008B22CA">
        <w:rPr>
          <w:rFonts w:eastAsia="新細明體"/>
          <w:sz w:val="16"/>
          <w:lang w:eastAsia="zh-TW"/>
        </w:rPr>
        <w:t>num_phi,num_out</w:t>
      </w:r>
      <w:proofErr w:type="spellEnd"/>
      <w:r w:rsidRPr="008B22CA">
        <w:rPr>
          <w:rFonts w:eastAsia="新細明體"/>
          <w:sz w:val="16"/>
          <w:lang w:eastAsia="zh-TW"/>
        </w:rPr>
        <w:t>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#---------------- Parameter --------------------------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eta   = 0.01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mom   = 0.95</w:t>
      </w:r>
    </w:p>
    <w:p w:rsidR="008B22CA" w:rsidRPr="008B22CA" w:rsidRDefault="008B22CA" w:rsidP="00DF6D81">
      <w:pPr>
        <w:tabs>
          <w:tab w:val="left" w:pos="2630"/>
        </w:tabs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epoch = 35000</w:t>
      </w:r>
      <w:r w:rsidR="00DF6D81">
        <w:rPr>
          <w:rFonts w:eastAsia="新細明體"/>
          <w:sz w:val="16"/>
          <w:lang w:eastAsia="zh-TW"/>
        </w:rPr>
        <w:tab/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Eav_train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([epoch])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Eav_test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([epoch])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= temp1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</w:t>
      </w:r>
      <w:proofErr w:type="spellStart"/>
      <w:r w:rsidRPr="008B22CA">
        <w:rPr>
          <w:rFonts w:eastAsia="新細明體"/>
          <w:sz w:val="16"/>
          <w:lang w:eastAsia="zh-TW"/>
        </w:rPr>
        <w:t>num_phi,num_out</w:t>
      </w:r>
      <w:proofErr w:type="spellEnd"/>
      <w:r w:rsidRPr="008B22CA">
        <w:rPr>
          <w:rFonts w:eastAsia="新細明體"/>
          <w:sz w:val="16"/>
          <w:lang w:eastAsia="zh-TW"/>
        </w:rPr>
        <w:t xml:space="preserve">])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temp2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([num_out,1])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dm</w:t>
      </w:r>
      <w:proofErr w:type="spellEnd"/>
      <w:r w:rsidRPr="008B22CA">
        <w:rPr>
          <w:rFonts w:eastAsia="新細明體"/>
          <w:sz w:val="16"/>
          <w:lang w:eastAsia="zh-TW"/>
        </w:rPr>
        <w:t xml:space="preserve">        = temp3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(0,0.5,[</w:t>
      </w:r>
      <w:proofErr w:type="spellStart"/>
      <w:r w:rsidRPr="008B22CA">
        <w:rPr>
          <w:rFonts w:eastAsia="新細明體"/>
          <w:sz w:val="16"/>
          <w:lang w:eastAsia="zh-TW"/>
        </w:rPr>
        <w:t>num_phi,num_in</w:t>
      </w:r>
      <w:proofErr w:type="spellEnd"/>
      <w:r w:rsidRPr="008B22CA">
        <w:rPr>
          <w:rFonts w:eastAsia="新細明體"/>
          <w:sz w:val="16"/>
          <w:lang w:eastAsia="zh-TW"/>
        </w:rPr>
        <w:t>])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dsigma</w:t>
      </w:r>
      <w:proofErr w:type="spellEnd"/>
      <w:r w:rsidRPr="008B22CA">
        <w:rPr>
          <w:rFonts w:eastAsia="新細明體"/>
          <w:sz w:val="16"/>
          <w:lang w:eastAsia="zh-TW"/>
        </w:rPr>
        <w:t xml:space="preserve">    = temp4 = </w:t>
      </w:r>
      <w:proofErr w:type="spellStart"/>
      <w:r w:rsidRPr="008B22CA">
        <w:rPr>
          <w:rFonts w:eastAsia="新細明體"/>
          <w:sz w:val="16"/>
          <w:lang w:eastAsia="zh-TW"/>
        </w:rPr>
        <w:t>np.random.uniform</w:t>
      </w:r>
      <w:proofErr w:type="spellEnd"/>
      <w:r w:rsidRPr="008B22CA">
        <w:rPr>
          <w:rFonts w:eastAsia="新細明體"/>
          <w:sz w:val="16"/>
          <w:lang w:eastAsia="zh-TW"/>
        </w:rPr>
        <w:t>(0,0.5,[num_phi,1])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#---------------- </w:t>
      </w:r>
      <w:proofErr w:type="spellStart"/>
      <w:r w:rsidRPr="008B22CA">
        <w:rPr>
          <w:rFonts w:eastAsia="新細明體"/>
          <w:sz w:val="16"/>
          <w:lang w:eastAsia="zh-TW"/>
        </w:rPr>
        <w:t>Traning</w:t>
      </w:r>
      <w:proofErr w:type="spellEnd"/>
      <w:r w:rsidRPr="008B22CA">
        <w:rPr>
          <w:rFonts w:eastAsia="新細明體"/>
          <w:sz w:val="16"/>
          <w:lang w:eastAsia="zh-TW"/>
        </w:rPr>
        <w:t xml:space="preserve"> ----------------------------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t0 = </w:t>
      </w:r>
      <w:proofErr w:type="spellStart"/>
      <w:r w:rsidRPr="008B22CA">
        <w:rPr>
          <w:rFonts w:eastAsia="新細明體"/>
          <w:sz w:val="16"/>
          <w:lang w:eastAsia="zh-TW"/>
        </w:rPr>
        <w:t>timeit.default_timer</w:t>
      </w:r>
      <w:proofErr w:type="spellEnd"/>
      <w:r w:rsidRPr="008B22CA">
        <w:rPr>
          <w:rFonts w:eastAsia="新細明體"/>
          <w:sz w:val="16"/>
          <w:lang w:eastAsia="zh-TW"/>
        </w:rPr>
        <w:t>()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now = </w:t>
      </w:r>
      <w:proofErr w:type="spellStart"/>
      <w:r w:rsidRPr="008B22CA">
        <w:rPr>
          <w:rFonts w:eastAsia="新細明體"/>
          <w:sz w:val="16"/>
          <w:lang w:eastAsia="zh-TW"/>
        </w:rPr>
        <w:t>datetime.datetime.now</w:t>
      </w:r>
      <w:proofErr w:type="spellEnd"/>
      <w:r w:rsidRPr="008B22CA">
        <w:rPr>
          <w:rFonts w:eastAsia="新細明體"/>
          <w:sz w:val="16"/>
          <w:lang w:eastAsia="zh-TW"/>
        </w:rPr>
        <w:t>().</w:t>
      </w:r>
      <w:proofErr w:type="spellStart"/>
      <w:r w:rsidRPr="008B22CA">
        <w:rPr>
          <w:rFonts w:eastAsia="新細明體"/>
          <w:sz w:val="16"/>
          <w:lang w:eastAsia="zh-TW"/>
        </w:rPr>
        <w:t>strftime</w:t>
      </w:r>
      <w:proofErr w:type="spellEnd"/>
      <w:r w:rsidRPr="008B22CA">
        <w:rPr>
          <w:rFonts w:eastAsia="新細明體"/>
          <w:sz w:val="16"/>
          <w:lang w:eastAsia="zh-TW"/>
        </w:rPr>
        <w:t>("%Y-%m-%</w:t>
      </w:r>
      <w:proofErr w:type="spellStart"/>
      <w:r w:rsidRPr="008B22CA">
        <w:rPr>
          <w:rFonts w:eastAsia="新細明體"/>
          <w:sz w:val="16"/>
          <w:lang w:eastAsia="zh-TW"/>
        </w:rPr>
        <w:t>d_%H</w:t>
      </w:r>
      <w:proofErr w:type="spellEnd"/>
      <w:r w:rsidRPr="008B22CA">
        <w:rPr>
          <w:rFonts w:eastAsia="新細明體"/>
          <w:sz w:val="16"/>
          <w:lang w:eastAsia="zh-TW"/>
        </w:rPr>
        <w:t>-%M-%S")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pbar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tqdm</w:t>
      </w:r>
      <w:proofErr w:type="spellEnd"/>
      <w:r w:rsidRPr="008B22CA">
        <w:rPr>
          <w:rFonts w:eastAsia="新細明體"/>
          <w:sz w:val="16"/>
          <w:lang w:eastAsia="zh-TW"/>
        </w:rPr>
        <w:t>(total =epoch)</w:t>
      </w:r>
    </w:p>
    <w:p w:rsidR="008B22CA" w:rsidRDefault="008B22CA" w:rsidP="00DF6D81">
      <w:pPr>
        <w:tabs>
          <w:tab w:val="left" w:pos="3000"/>
        </w:tabs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for </w:t>
      </w:r>
      <w:proofErr w:type="spellStart"/>
      <w:r w:rsidRPr="008B22CA">
        <w:rPr>
          <w:rFonts w:eastAsia="新細明體"/>
          <w:sz w:val="16"/>
          <w:lang w:eastAsia="zh-TW"/>
        </w:rPr>
        <w:t>i</w:t>
      </w:r>
      <w:proofErr w:type="spellEnd"/>
      <w:r w:rsidRPr="008B22CA">
        <w:rPr>
          <w:rFonts w:eastAsia="新細明體"/>
          <w:sz w:val="16"/>
          <w:lang w:eastAsia="zh-TW"/>
        </w:rPr>
        <w:t xml:space="preserve"> in range(epoch):         </w:t>
      </w:r>
      <w:r w:rsidR="00DF6D81">
        <w:rPr>
          <w:rFonts w:eastAsia="新細明體"/>
          <w:sz w:val="16"/>
          <w:lang w:eastAsia="zh-TW"/>
        </w:rPr>
        <w:tab/>
      </w:r>
    </w:p>
    <w:p w:rsidR="00DF6D81" w:rsidRPr="008B22CA" w:rsidRDefault="00DF6D81" w:rsidP="00DF6D81">
      <w:pPr>
        <w:tabs>
          <w:tab w:val="left" w:pos="3000"/>
        </w:tabs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#--------------- Feed Forward  -------------------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e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([300])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E_train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([300])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for j in range(300):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  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([x1[j],x2[j]]).reshape(2,1)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for _ in range(num_phi-1):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    XX = </w:t>
      </w:r>
      <w:proofErr w:type="spellStart"/>
      <w:r w:rsidRPr="008B22CA">
        <w:rPr>
          <w:rFonts w:eastAsia="新細明體"/>
          <w:sz w:val="16"/>
          <w:lang w:eastAsia="zh-TW"/>
        </w:rPr>
        <w:t>np.append</w:t>
      </w:r>
      <w:proofErr w:type="spellEnd"/>
      <w:r w:rsidRPr="008B22CA">
        <w:rPr>
          <w:rFonts w:eastAsia="新細明體"/>
          <w:sz w:val="16"/>
          <w:lang w:eastAsia="zh-TW"/>
        </w:rPr>
        <w:t>(XX, X, axis=1)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(XX)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dx_m</w:t>
      </w:r>
      <w:proofErr w:type="spellEnd"/>
      <w:r w:rsidRPr="008B22CA">
        <w:rPr>
          <w:rFonts w:eastAsia="新細明體"/>
          <w:sz w:val="16"/>
          <w:lang w:eastAsia="zh-TW"/>
        </w:rPr>
        <w:t xml:space="preserve"> = XX - m  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Gaussian(</w:t>
      </w:r>
      <w:proofErr w:type="spellStart"/>
      <w:r w:rsidRPr="008B22CA">
        <w:rPr>
          <w:rFonts w:eastAsia="新細明體"/>
          <w:sz w:val="16"/>
          <w:lang w:eastAsia="zh-TW"/>
        </w:rPr>
        <w:t>XX,m,sigma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out = sigmoid(np.dot(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>),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) + </w:t>
      </w:r>
      <w:proofErr w:type="spellStart"/>
      <w:r w:rsidRPr="008B22CA">
        <w:rPr>
          <w:rFonts w:eastAsia="新細明體"/>
          <w:sz w:val="16"/>
          <w:lang w:eastAsia="zh-TW"/>
        </w:rPr>
        <w:t>bias_out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#--------------- Back Propagation-----------------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e[j]   = (d[j]-out)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lastRenderedPageBreak/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E_train</w:t>
      </w:r>
      <w:proofErr w:type="spellEnd"/>
      <w:r w:rsidRPr="008B22CA">
        <w:rPr>
          <w:rFonts w:eastAsia="新細明體"/>
          <w:sz w:val="16"/>
          <w:lang w:eastAsia="zh-TW"/>
        </w:rPr>
        <w:t>[j] = 0.5 * e[j]**2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locg_k</w:t>
      </w:r>
      <w:proofErr w:type="spellEnd"/>
      <w:r w:rsidRPr="008B22CA">
        <w:rPr>
          <w:rFonts w:eastAsia="新細明體"/>
          <w:sz w:val="16"/>
          <w:lang w:eastAsia="zh-TW"/>
        </w:rPr>
        <w:t xml:space="preserve"> = e[j] * (out*(1-out))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temp2  = temp2 + mom * </w:t>
      </w:r>
      <w:proofErr w:type="spellStart"/>
      <w:r w:rsidRPr="008B22CA">
        <w:rPr>
          <w:rFonts w:eastAsia="新細明體"/>
          <w:sz w:val="16"/>
          <w:lang w:eastAsia="zh-TW"/>
        </w:rPr>
        <w:t>dbias_out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+ eta * </w:t>
      </w:r>
      <w:proofErr w:type="spellStart"/>
      <w:r w:rsidRPr="008B22CA">
        <w:rPr>
          <w:rFonts w:eastAsia="新細明體"/>
          <w:sz w:val="16"/>
          <w:lang w:eastAsia="zh-TW"/>
        </w:rPr>
        <w:t>locg_k</w:t>
      </w:r>
      <w:proofErr w:type="spellEnd"/>
      <w:r w:rsidRPr="008B22CA">
        <w:rPr>
          <w:rFonts w:eastAsia="新細明體"/>
          <w:sz w:val="16"/>
          <w:lang w:eastAsia="zh-TW"/>
        </w:rPr>
        <w:t xml:space="preserve"> * 1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temp1  = temp1 + mom * </w:t>
      </w:r>
      <w:proofErr w:type="spellStart"/>
      <w:r w:rsidRPr="008B22CA">
        <w:rPr>
          <w:rFonts w:eastAsia="新細明體"/>
          <w:sz w:val="16"/>
          <w:lang w:eastAsia="zh-TW"/>
        </w:rPr>
        <w:t>dw_out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+ eta * </w:t>
      </w:r>
      <w:proofErr w:type="spellStart"/>
      <w:r w:rsidRPr="008B22CA">
        <w:rPr>
          <w:rFonts w:eastAsia="新細明體"/>
          <w:sz w:val="16"/>
          <w:lang w:eastAsia="zh-TW"/>
        </w:rPr>
        <w:t>locg_k</w:t>
      </w:r>
      <w:proofErr w:type="spellEnd"/>
      <w:r w:rsidRPr="008B22CA">
        <w:rPr>
          <w:rFonts w:eastAsia="新細明體"/>
          <w:sz w:val="16"/>
          <w:lang w:eastAsia="zh-TW"/>
        </w:rPr>
        <w:t xml:space="preserve"> *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        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temp3  = temp3 + mom * </w:t>
      </w:r>
      <w:proofErr w:type="spellStart"/>
      <w:r w:rsidRPr="008B22CA">
        <w:rPr>
          <w:rFonts w:eastAsia="新細明體"/>
          <w:sz w:val="16"/>
          <w:lang w:eastAsia="zh-TW"/>
        </w:rPr>
        <w:t>dm</w:t>
      </w:r>
      <w:proofErr w:type="spellEnd"/>
      <w:r w:rsidRPr="008B22CA">
        <w:rPr>
          <w:rFonts w:eastAsia="新細明體"/>
          <w:sz w:val="16"/>
          <w:lang w:eastAsia="zh-TW"/>
        </w:rPr>
        <w:t xml:space="preserve"> + eta * e[j] * 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*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/ sigma**2 * (</w:t>
      </w:r>
      <w:proofErr w:type="spellStart"/>
      <w:r w:rsidRPr="008B22CA">
        <w:rPr>
          <w:rFonts w:eastAsia="新細明體"/>
          <w:sz w:val="16"/>
          <w:lang w:eastAsia="zh-TW"/>
        </w:rPr>
        <w:t>dx_m</w:t>
      </w:r>
      <w:proofErr w:type="spellEnd"/>
      <w:r w:rsidRPr="008B22CA">
        <w:rPr>
          <w:rFonts w:eastAsia="新細明體"/>
          <w:sz w:val="16"/>
          <w:lang w:eastAsia="zh-TW"/>
        </w:rPr>
        <w:t xml:space="preserve">)              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temp4  = temp4 + mom * </w:t>
      </w:r>
      <w:proofErr w:type="spellStart"/>
      <w:r w:rsidRPr="008B22CA">
        <w:rPr>
          <w:rFonts w:eastAsia="新細明體"/>
          <w:sz w:val="16"/>
          <w:lang w:eastAsia="zh-TW"/>
        </w:rPr>
        <w:t>dsigma</w:t>
      </w:r>
      <w:proofErr w:type="spellEnd"/>
      <w:r w:rsidRPr="008B22CA">
        <w:rPr>
          <w:rFonts w:eastAsia="新細明體"/>
          <w:sz w:val="16"/>
          <w:lang w:eastAsia="zh-TW"/>
        </w:rPr>
        <w:t xml:space="preserve"> + eta * e[j] * 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*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/ sigma**3 * </w:t>
      </w:r>
      <w:proofErr w:type="spellStart"/>
      <w:r w:rsidRPr="008B22CA">
        <w:rPr>
          <w:rFonts w:eastAsia="新細明體"/>
          <w:sz w:val="16"/>
          <w:lang w:eastAsia="zh-TW"/>
        </w:rPr>
        <w:t>np.linalg.norm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dx_m</w:t>
      </w:r>
      <w:proofErr w:type="spellEnd"/>
      <w:r w:rsidRPr="008B22CA">
        <w:rPr>
          <w:rFonts w:eastAsia="新細明體"/>
          <w:sz w:val="16"/>
          <w:lang w:eastAsia="zh-TW"/>
        </w:rPr>
        <w:t xml:space="preserve">, axis=1, </w:t>
      </w:r>
      <w:proofErr w:type="spellStart"/>
      <w:r w:rsidRPr="008B22CA">
        <w:rPr>
          <w:rFonts w:eastAsia="新細明體"/>
          <w:sz w:val="16"/>
          <w:lang w:eastAsia="zh-TW"/>
        </w:rPr>
        <w:t>keepdims</w:t>
      </w:r>
      <w:proofErr w:type="spellEnd"/>
      <w:r w:rsidRPr="008B22CA">
        <w:rPr>
          <w:rFonts w:eastAsia="新細明體"/>
          <w:sz w:val="16"/>
          <w:lang w:eastAsia="zh-TW"/>
        </w:rPr>
        <w:t>=True)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#---------- Average delta weight 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dbias_out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temp2/300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dw_out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= temp1/300 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dm</w:t>
      </w:r>
      <w:proofErr w:type="spellEnd"/>
      <w:r w:rsidRPr="008B22CA">
        <w:rPr>
          <w:rFonts w:eastAsia="新細明體"/>
          <w:sz w:val="16"/>
          <w:lang w:eastAsia="zh-TW"/>
        </w:rPr>
        <w:t xml:space="preserve">        = temp3/300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dsigma</w:t>
      </w:r>
      <w:proofErr w:type="spellEnd"/>
      <w:r w:rsidRPr="008B22CA">
        <w:rPr>
          <w:rFonts w:eastAsia="新細明體"/>
          <w:sz w:val="16"/>
          <w:lang w:eastAsia="zh-TW"/>
        </w:rPr>
        <w:t xml:space="preserve">    = temp4/300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temp1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</w:t>
      </w:r>
      <w:proofErr w:type="spellStart"/>
      <w:r w:rsidRPr="008B22CA">
        <w:rPr>
          <w:rFonts w:eastAsia="新細明體"/>
          <w:sz w:val="16"/>
          <w:lang w:eastAsia="zh-TW"/>
        </w:rPr>
        <w:t>num_phi,num_out</w:t>
      </w:r>
      <w:proofErr w:type="spellEnd"/>
      <w:r w:rsidRPr="008B22CA">
        <w:rPr>
          <w:rFonts w:eastAsia="新細明體"/>
          <w:sz w:val="16"/>
          <w:lang w:eastAsia="zh-TW"/>
        </w:rPr>
        <w:t xml:space="preserve">])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temp2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([num_out,1])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temp3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</w:t>
      </w:r>
      <w:proofErr w:type="spellStart"/>
      <w:r w:rsidRPr="008B22CA">
        <w:rPr>
          <w:rFonts w:eastAsia="新細明體"/>
          <w:sz w:val="16"/>
          <w:lang w:eastAsia="zh-TW"/>
        </w:rPr>
        <w:t>num_phi,num_in</w:t>
      </w:r>
      <w:proofErr w:type="spellEnd"/>
      <w:r w:rsidRPr="008B22CA">
        <w:rPr>
          <w:rFonts w:eastAsia="新細明體"/>
          <w:sz w:val="16"/>
          <w:lang w:eastAsia="zh-TW"/>
        </w:rPr>
        <w:t>])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temp4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([num_phi,1])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#----------  New weight --------------------------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= </w:t>
      </w:r>
      <w:proofErr w:type="spellStart"/>
      <w:r w:rsidRPr="008B22CA">
        <w:rPr>
          <w:rFonts w:eastAsia="新細明體"/>
          <w:sz w:val="16"/>
          <w:lang w:eastAsia="zh-TW"/>
        </w:rPr>
        <w:t>bias_out</w:t>
      </w:r>
      <w:proofErr w:type="spellEnd"/>
      <w:r w:rsidRPr="008B22CA">
        <w:rPr>
          <w:rFonts w:eastAsia="新細明體"/>
          <w:sz w:val="16"/>
          <w:lang w:eastAsia="zh-TW"/>
        </w:rPr>
        <w:t xml:space="preserve"> + </w:t>
      </w:r>
      <w:proofErr w:type="spellStart"/>
      <w:r w:rsidRPr="008B22CA">
        <w:rPr>
          <w:rFonts w:eastAsia="新細明體"/>
          <w:sz w:val="16"/>
          <w:lang w:eastAsia="zh-TW"/>
        </w:rPr>
        <w:t>dbias_out</w:t>
      </w:r>
      <w:proofErr w:type="spellEnd"/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 = 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+ </w:t>
      </w:r>
      <w:proofErr w:type="spellStart"/>
      <w:r w:rsidRPr="008B22CA">
        <w:rPr>
          <w:rFonts w:eastAsia="新細明體"/>
          <w:sz w:val="16"/>
          <w:lang w:eastAsia="zh-TW"/>
        </w:rPr>
        <w:t>dw_out</w:t>
      </w:r>
      <w:proofErr w:type="spellEnd"/>
      <w:r w:rsidRPr="008B22CA">
        <w:rPr>
          <w:rFonts w:eastAsia="新細明體"/>
          <w:sz w:val="16"/>
          <w:lang w:eastAsia="zh-TW"/>
        </w:rPr>
        <w:t xml:space="preserve">        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m         = m + </w:t>
      </w:r>
      <w:proofErr w:type="spellStart"/>
      <w:r w:rsidRPr="008B22CA">
        <w:rPr>
          <w:rFonts w:eastAsia="新細明體"/>
          <w:sz w:val="16"/>
          <w:lang w:eastAsia="zh-TW"/>
        </w:rPr>
        <w:t>dm</w:t>
      </w:r>
      <w:proofErr w:type="spellEnd"/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sigma     = sigma + </w:t>
      </w:r>
      <w:proofErr w:type="spellStart"/>
      <w:r w:rsidRPr="008B22CA">
        <w:rPr>
          <w:rFonts w:eastAsia="新細明體"/>
          <w:sz w:val="16"/>
          <w:lang w:eastAsia="zh-TW"/>
        </w:rPr>
        <w:t>dsigma</w:t>
      </w:r>
      <w:proofErr w:type="spellEnd"/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#---------- </w:t>
      </w:r>
      <w:proofErr w:type="spellStart"/>
      <w:r w:rsidRPr="008B22CA">
        <w:rPr>
          <w:rFonts w:eastAsia="新細明體"/>
          <w:sz w:val="16"/>
          <w:lang w:eastAsia="zh-TW"/>
        </w:rPr>
        <w:t>Eave_train</w:t>
      </w:r>
      <w:proofErr w:type="spellEnd"/>
    </w:p>
    <w:p w:rsid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Eav_train</w:t>
      </w:r>
      <w:proofErr w:type="spellEnd"/>
      <w:r w:rsidRPr="008B22CA">
        <w:rPr>
          <w:rFonts w:eastAsia="新細明體"/>
          <w:sz w:val="16"/>
          <w:lang w:eastAsia="zh-TW"/>
        </w:rPr>
        <w:t>[</w:t>
      </w:r>
      <w:proofErr w:type="spellStart"/>
      <w:r w:rsidRPr="008B22CA">
        <w:rPr>
          <w:rFonts w:eastAsia="新細明體"/>
          <w:sz w:val="16"/>
          <w:lang w:eastAsia="zh-TW"/>
        </w:rPr>
        <w:t>i</w:t>
      </w:r>
      <w:proofErr w:type="spellEnd"/>
      <w:r w:rsidRPr="008B22CA">
        <w:rPr>
          <w:rFonts w:eastAsia="新細明體"/>
          <w:sz w:val="16"/>
          <w:lang w:eastAsia="zh-TW"/>
        </w:rPr>
        <w:t xml:space="preserve">]  = </w:t>
      </w:r>
      <w:proofErr w:type="spellStart"/>
      <w:r w:rsidRPr="008B22CA">
        <w:rPr>
          <w:rFonts w:eastAsia="新細明體"/>
          <w:sz w:val="16"/>
          <w:lang w:eastAsia="zh-TW"/>
        </w:rPr>
        <w:t>np.mean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E_train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#---------- Test data loss ---------------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E_test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([100])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for j in range(100):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  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([x1[300+j],x2[300+j]]).reshape(2,1)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for _ in range(num_phi-1):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    XX = </w:t>
      </w:r>
      <w:proofErr w:type="spellStart"/>
      <w:r w:rsidRPr="008B22CA">
        <w:rPr>
          <w:rFonts w:eastAsia="新細明體"/>
          <w:sz w:val="16"/>
          <w:lang w:eastAsia="zh-TW"/>
        </w:rPr>
        <w:t>np.append</w:t>
      </w:r>
      <w:proofErr w:type="spellEnd"/>
      <w:r w:rsidRPr="008B22CA">
        <w:rPr>
          <w:rFonts w:eastAsia="新細明體"/>
          <w:sz w:val="16"/>
          <w:lang w:eastAsia="zh-TW"/>
        </w:rPr>
        <w:t>(XX, X, axis=1)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(XX)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dx_m</w:t>
      </w:r>
      <w:proofErr w:type="spellEnd"/>
      <w:r w:rsidRPr="008B22CA">
        <w:rPr>
          <w:rFonts w:eastAsia="新細明體"/>
          <w:sz w:val="16"/>
          <w:lang w:eastAsia="zh-TW"/>
        </w:rPr>
        <w:t xml:space="preserve"> = XX - m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lastRenderedPageBreak/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Gaussian(</w:t>
      </w:r>
      <w:proofErr w:type="spellStart"/>
      <w:r w:rsidRPr="008B22CA">
        <w:rPr>
          <w:rFonts w:eastAsia="新細明體"/>
          <w:sz w:val="16"/>
          <w:lang w:eastAsia="zh-TW"/>
        </w:rPr>
        <w:t>XX,m,sigma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out = sigmoid(np.dot(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>),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) + </w:t>
      </w:r>
      <w:proofErr w:type="spellStart"/>
      <w:r w:rsidRPr="008B22CA">
        <w:rPr>
          <w:rFonts w:eastAsia="新細明體"/>
          <w:sz w:val="16"/>
          <w:lang w:eastAsia="zh-TW"/>
        </w:rPr>
        <w:t>bias_out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E_test</w:t>
      </w:r>
      <w:proofErr w:type="spellEnd"/>
      <w:r w:rsidRPr="008B22CA">
        <w:rPr>
          <w:rFonts w:eastAsia="新細明體"/>
          <w:sz w:val="16"/>
          <w:lang w:eastAsia="zh-TW"/>
        </w:rPr>
        <w:t xml:space="preserve"> = 0.5*( d[300+j] - out )**2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</w:t>
      </w:r>
      <w:proofErr w:type="spellStart"/>
      <w:r w:rsidRPr="008B22CA">
        <w:rPr>
          <w:rFonts w:eastAsia="新細明體"/>
          <w:sz w:val="16"/>
          <w:lang w:eastAsia="zh-TW"/>
        </w:rPr>
        <w:t>Eav_test</w:t>
      </w:r>
      <w:proofErr w:type="spellEnd"/>
      <w:r w:rsidRPr="008B22CA">
        <w:rPr>
          <w:rFonts w:eastAsia="新細明體"/>
          <w:sz w:val="16"/>
          <w:lang w:eastAsia="zh-TW"/>
        </w:rPr>
        <w:t>[</w:t>
      </w:r>
      <w:proofErr w:type="spellStart"/>
      <w:r w:rsidRPr="008B22CA">
        <w:rPr>
          <w:rFonts w:eastAsia="新細明體"/>
          <w:sz w:val="16"/>
          <w:lang w:eastAsia="zh-TW"/>
        </w:rPr>
        <w:t>i</w:t>
      </w:r>
      <w:proofErr w:type="spellEnd"/>
      <w:r w:rsidRPr="008B22CA">
        <w:rPr>
          <w:rFonts w:eastAsia="新細明體"/>
          <w:sz w:val="16"/>
          <w:lang w:eastAsia="zh-TW"/>
        </w:rPr>
        <w:t xml:space="preserve">] = </w:t>
      </w:r>
      <w:proofErr w:type="spellStart"/>
      <w:r w:rsidRPr="008B22CA">
        <w:rPr>
          <w:rFonts w:eastAsia="新細明體"/>
          <w:sz w:val="16"/>
          <w:lang w:eastAsia="zh-TW"/>
        </w:rPr>
        <w:t>np.mean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E_test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if </w:t>
      </w:r>
      <w:proofErr w:type="spellStart"/>
      <w:r w:rsidRPr="008B22CA">
        <w:rPr>
          <w:rFonts w:eastAsia="新細明體"/>
          <w:sz w:val="16"/>
          <w:lang w:eastAsia="zh-TW"/>
        </w:rPr>
        <w:t>i</w:t>
      </w:r>
      <w:proofErr w:type="spellEnd"/>
      <w:r w:rsidRPr="008B22CA">
        <w:rPr>
          <w:rFonts w:eastAsia="新細明體"/>
          <w:sz w:val="16"/>
          <w:lang w:eastAsia="zh-TW"/>
        </w:rPr>
        <w:t xml:space="preserve"> % 1000 == 0 and </w:t>
      </w:r>
      <w:proofErr w:type="spellStart"/>
      <w:r w:rsidRPr="008B22CA">
        <w:rPr>
          <w:rFonts w:eastAsia="新細明體"/>
          <w:sz w:val="16"/>
          <w:lang w:eastAsia="zh-TW"/>
        </w:rPr>
        <w:t>i</w:t>
      </w:r>
      <w:proofErr w:type="spellEnd"/>
      <w:r w:rsidRPr="008B22CA">
        <w:rPr>
          <w:rFonts w:eastAsia="新細明體"/>
          <w:sz w:val="16"/>
          <w:lang w:eastAsia="zh-TW"/>
        </w:rPr>
        <w:t>!=0: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pbar.update</w:t>
      </w:r>
      <w:proofErr w:type="spellEnd"/>
      <w:r w:rsidRPr="008B22CA">
        <w:rPr>
          <w:rFonts w:eastAsia="新細明體"/>
          <w:sz w:val="16"/>
          <w:lang w:eastAsia="zh-TW"/>
        </w:rPr>
        <w:t>(1000)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pbar.close</w:t>
      </w:r>
      <w:proofErr w:type="spellEnd"/>
      <w:r w:rsidRPr="008B22CA">
        <w:rPr>
          <w:rFonts w:eastAsia="新細明體"/>
          <w:sz w:val="16"/>
          <w:lang w:eastAsia="zh-TW"/>
        </w:rPr>
        <w:t>()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t1 = (</w:t>
      </w:r>
      <w:proofErr w:type="spellStart"/>
      <w:r w:rsidRPr="008B22CA">
        <w:rPr>
          <w:rFonts w:eastAsia="新細明體"/>
          <w:sz w:val="16"/>
          <w:lang w:eastAsia="zh-TW"/>
        </w:rPr>
        <w:t>timeit.default_timer</w:t>
      </w:r>
      <w:proofErr w:type="spellEnd"/>
      <w:r w:rsidRPr="008B22CA">
        <w:rPr>
          <w:rFonts w:eastAsia="新細明體"/>
          <w:sz w:val="16"/>
          <w:lang w:eastAsia="zh-TW"/>
        </w:rPr>
        <w:t>()-t0)</w:t>
      </w:r>
    </w:p>
    <w:p w:rsidR="008B22CA" w:rsidRDefault="008B22CA" w:rsidP="00DF6D81">
      <w:pPr>
        <w:tabs>
          <w:tab w:val="left" w:pos="3600"/>
        </w:tabs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print('Training time: {} </w:t>
      </w:r>
      <w:proofErr w:type="spellStart"/>
      <w:r w:rsidRPr="008B22CA">
        <w:rPr>
          <w:rFonts w:eastAsia="新細明體"/>
          <w:sz w:val="16"/>
          <w:lang w:eastAsia="zh-TW"/>
        </w:rPr>
        <w:t>min'.format</w:t>
      </w:r>
      <w:proofErr w:type="spellEnd"/>
      <w:r w:rsidRPr="008B22CA">
        <w:rPr>
          <w:rFonts w:eastAsia="新細明體"/>
          <w:sz w:val="16"/>
          <w:lang w:eastAsia="zh-TW"/>
        </w:rPr>
        <w:t>((t1/60)))</w:t>
      </w:r>
      <w:r w:rsidR="00DF6D81">
        <w:rPr>
          <w:rFonts w:eastAsia="新細明體"/>
          <w:sz w:val="16"/>
          <w:lang w:eastAsia="zh-TW"/>
        </w:rPr>
        <w:tab/>
      </w:r>
    </w:p>
    <w:p w:rsidR="00DF6D81" w:rsidRPr="008B22CA" w:rsidRDefault="00DF6D81" w:rsidP="00DF6D81">
      <w:pPr>
        <w:tabs>
          <w:tab w:val="left" w:pos="3600"/>
        </w:tabs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#--------- Predict data --------------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y_predict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([100])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E_predict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np.zeros</w:t>
      </w:r>
      <w:proofErr w:type="spellEnd"/>
      <w:r w:rsidRPr="008B22CA">
        <w:rPr>
          <w:rFonts w:eastAsia="新細明體"/>
          <w:sz w:val="16"/>
          <w:lang w:eastAsia="zh-TW"/>
        </w:rPr>
        <w:t>([100])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>for j in range(100):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     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([x1[300+j],x2[300+j]]).reshape(2,1)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np.array</w:t>
      </w:r>
      <w:proofErr w:type="spellEnd"/>
      <w:r w:rsidRPr="008B22CA">
        <w:rPr>
          <w:rFonts w:eastAsia="新細明體"/>
          <w:sz w:val="16"/>
          <w:lang w:eastAsia="zh-TW"/>
        </w:rPr>
        <w:t>(X)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for _ in range(num_phi-1):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    XX = </w:t>
      </w:r>
      <w:proofErr w:type="spellStart"/>
      <w:r w:rsidRPr="008B22CA">
        <w:rPr>
          <w:rFonts w:eastAsia="新細明體"/>
          <w:sz w:val="16"/>
          <w:lang w:eastAsia="zh-TW"/>
        </w:rPr>
        <w:t>np.append</w:t>
      </w:r>
      <w:proofErr w:type="spellEnd"/>
      <w:r w:rsidRPr="008B22CA">
        <w:rPr>
          <w:rFonts w:eastAsia="新細明體"/>
          <w:sz w:val="16"/>
          <w:lang w:eastAsia="zh-TW"/>
        </w:rPr>
        <w:t>(XX, X, axis=1)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XX = 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(XX)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dx_m</w:t>
      </w:r>
      <w:proofErr w:type="spellEnd"/>
      <w:r w:rsidRPr="008B22CA">
        <w:rPr>
          <w:rFonts w:eastAsia="新細明體"/>
          <w:sz w:val="16"/>
          <w:lang w:eastAsia="zh-TW"/>
        </w:rPr>
        <w:t xml:space="preserve"> = XX - m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 xml:space="preserve"> = Gaussian(</w:t>
      </w:r>
      <w:proofErr w:type="spellStart"/>
      <w:r w:rsidRPr="008B22CA">
        <w:rPr>
          <w:rFonts w:eastAsia="新細明體"/>
          <w:sz w:val="16"/>
          <w:lang w:eastAsia="zh-TW"/>
        </w:rPr>
        <w:t>XX,m,sigma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out = sigmoid(np.dot(</w:t>
      </w:r>
      <w:proofErr w:type="spellStart"/>
      <w:r w:rsidRPr="008B22CA">
        <w:rPr>
          <w:rFonts w:eastAsia="新細明體"/>
          <w:sz w:val="16"/>
          <w:lang w:eastAsia="zh-TW"/>
        </w:rPr>
        <w:t>np.transpose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phi_out</w:t>
      </w:r>
      <w:proofErr w:type="spellEnd"/>
      <w:r w:rsidRPr="008B22CA">
        <w:rPr>
          <w:rFonts w:eastAsia="新細明體"/>
          <w:sz w:val="16"/>
          <w:lang w:eastAsia="zh-TW"/>
        </w:rPr>
        <w:t>),</w:t>
      </w:r>
      <w:proofErr w:type="spellStart"/>
      <w:r w:rsidRPr="008B22CA">
        <w:rPr>
          <w:rFonts w:eastAsia="新細明體"/>
          <w:sz w:val="16"/>
          <w:lang w:eastAsia="zh-TW"/>
        </w:rPr>
        <w:t>w_out</w:t>
      </w:r>
      <w:proofErr w:type="spellEnd"/>
      <w:r w:rsidRPr="008B22CA">
        <w:rPr>
          <w:rFonts w:eastAsia="新細明體"/>
          <w:sz w:val="16"/>
          <w:lang w:eastAsia="zh-TW"/>
        </w:rPr>
        <w:t xml:space="preserve">) + </w:t>
      </w:r>
      <w:proofErr w:type="spellStart"/>
      <w:r w:rsidRPr="008B22CA">
        <w:rPr>
          <w:rFonts w:eastAsia="新細明體"/>
          <w:sz w:val="16"/>
          <w:lang w:eastAsia="zh-TW"/>
        </w:rPr>
        <w:t>bias_out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y_predict</w:t>
      </w:r>
      <w:proofErr w:type="spellEnd"/>
      <w:r w:rsidRPr="008B22CA">
        <w:rPr>
          <w:rFonts w:eastAsia="新細明體"/>
          <w:sz w:val="16"/>
          <w:lang w:eastAsia="zh-TW"/>
        </w:rPr>
        <w:t>[j] = out</w:t>
      </w: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        </w:t>
      </w:r>
      <w:proofErr w:type="spellStart"/>
      <w:r w:rsidRPr="008B22CA">
        <w:rPr>
          <w:rFonts w:eastAsia="新細明體"/>
          <w:sz w:val="16"/>
          <w:lang w:eastAsia="zh-TW"/>
        </w:rPr>
        <w:t>E_predict</w:t>
      </w:r>
      <w:proofErr w:type="spellEnd"/>
      <w:r w:rsidRPr="008B22CA">
        <w:rPr>
          <w:rFonts w:eastAsia="新細明體"/>
          <w:sz w:val="16"/>
          <w:lang w:eastAsia="zh-TW"/>
        </w:rPr>
        <w:t>[j] = 0.5*( d[300+j] - out )**2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Eav_predict</w:t>
      </w:r>
      <w:proofErr w:type="spellEnd"/>
      <w:r w:rsidRPr="008B22CA">
        <w:rPr>
          <w:rFonts w:eastAsia="新細明體"/>
          <w:sz w:val="16"/>
          <w:lang w:eastAsia="zh-TW"/>
        </w:rPr>
        <w:t xml:space="preserve"> = </w:t>
      </w:r>
      <w:proofErr w:type="spellStart"/>
      <w:r w:rsidRPr="008B22CA">
        <w:rPr>
          <w:rFonts w:eastAsia="新細明體"/>
          <w:sz w:val="16"/>
          <w:lang w:eastAsia="zh-TW"/>
        </w:rPr>
        <w:t>np.mean</w:t>
      </w:r>
      <w:proofErr w:type="spellEnd"/>
      <w:r w:rsidRPr="008B22CA">
        <w:rPr>
          <w:rFonts w:eastAsia="新細明體"/>
          <w:sz w:val="16"/>
          <w:lang w:eastAsia="zh-TW"/>
        </w:rPr>
        <w:t>(</w:t>
      </w:r>
      <w:proofErr w:type="spellStart"/>
      <w:r w:rsidRPr="008B22CA">
        <w:rPr>
          <w:rFonts w:eastAsia="新細明體"/>
          <w:sz w:val="16"/>
          <w:lang w:eastAsia="zh-TW"/>
        </w:rPr>
        <w:t>E_predict</w:t>
      </w:r>
      <w:proofErr w:type="spellEnd"/>
      <w:r w:rsidRPr="008B22CA">
        <w:rPr>
          <w:rFonts w:eastAsia="新細明體"/>
          <w:sz w:val="16"/>
          <w:lang w:eastAsia="zh-TW"/>
        </w:rPr>
        <w:t>)</w:t>
      </w: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8B22CA" w:rsidRPr="008B22CA" w:rsidRDefault="008B22CA" w:rsidP="008B22CA">
      <w:pPr>
        <w:rPr>
          <w:rFonts w:eastAsia="新細明體"/>
          <w:sz w:val="16"/>
          <w:lang w:eastAsia="zh-TW"/>
        </w:rPr>
      </w:pPr>
      <w:r w:rsidRPr="008B22CA">
        <w:rPr>
          <w:rFonts w:eastAsia="新細明體"/>
          <w:sz w:val="16"/>
          <w:lang w:eastAsia="zh-TW"/>
        </w:rPr>
        <w:t xml:space="preserve">#----------- Return the data they were </w:t>
      </w:r>
      <w:proofErr w:type="spellStart"/>
      <w:r w:rsidRPr="008B22CA">
        <w:rPr>
          <w:rFonts w:eastAsia="新細明體"/>
          <w:sz w:val="16"/>
          <w:lang w:eastAsia="zh-TW"/>
        </w:rPr>
        <w:t>normolized</w:t>
      </w:r>
      <w:proofErr w:type="spellEnd"/>
      <w:r w:rsidRPr="008B22CA">
        <w:rPr>
          <w:rFonts w:eastAsia="新細明體"/>
          <w:sz w:val="16"/>
          <w:lang w:eastAsia="zh-TW"/>
        </w:rPr>
        <w:t xml:space="preserve"> before ----------------------</w:t>
      </w:r>
    </w:p>
    <w:p w:rsidR="008B22CA" w:rsidRDefault="008B22CA" w:rsidP="008B22CA">
      <w:pPr>
        <w:rPr>
          <w:rFonts w:eastAsia="新細明體"/>
          <w:sz w:val="16"/>
          <w:lang w:eastAsia="zh-TW"/>
        </w:rPr>
      </w:pPr>
      <w:proofErr w:type="spellStart"/>
      <w:r w:rsidRPr="008B22CA">
        <w:rPr>
          <w:rFonts w:eastAsia="新細明體"/>
          <w:sz w:val="16"/>
          <w:lang w:eastAsia="zh-TW"/>
        </w:rPr>
        <w:t>y_predict</w:t>
      </w:r>
      <w:proofErr w:type="spellEnd"/>
      <w:r w:rsidRPr="008B22CA">
        <w:rPr>
          <w:rFonts w:eastAsia="新細明體"/>
          <w:sz w:val="16"/>
          <w:lang w:eastAsia="zh-TW"/>
        </w:rPr>
        <w:t xml:space="preserve"> = (y_predict-0.2)/(0.8-0.2)*(</w:t>
      </w:r>
      <w:proofErr w:type="spellStart"/>
      <w:r w:rsidRPr="008B22CA">
        <w:rPr>
          <w:rFonts w:eastAsia="新細明體"/>
          <w:sz w:val="16"/>
          <w:lang w:eastAsia="zh-TW"/>
        </w:rPr>
        <w:t>d_max-d_min</w:t>
      </w:r>
      <w:proofErr w:type="spellEnd"/>
      <w:r w:rsidRPr="008B22CA">
        <w:rPr>
          <w:rFonts w:eastAsia="新細明體"/>
          <w:sz w:val="16"/>
          <w:lang w:eastAsia="zh-TW"/>
        </w:rPr>
        <w:t>)+</w:t>
      </w:r>
      <w:proofErr w:type="spellStart"/>
      <w:r w:rsidRPr="008B22CA">
        <w:rPr>
          <w:rFonts w:eastAsia="新細明體"/>
          <w:sz w:val="16"/>
          <w:lang w:eastAsia="zh-TW"/>
        </w:rPr>
        <w:t>d_min</w:t>
      </w:r>
      <w:proofErr w:type="spellEnd"/>
      <w:r w:rsidRPr="008B22CA">
        <w:rPr>
          <w:rFonts w:eastAsia="新細明體"/>
          <w:sz w:val="16"/>
          <w:lang w:eastAsia="zh-TW"/>
        </w:rPr>
        <w:t xml:space="preserve">  </w:t>
      </w:r>
    </w:p>
    <w:p w:rsidR="00DF6D81" w:rsidRDefault="00DF6D81" w:rsidP="008B22CA">
      <w:pPr>
        <w:rPr>
          <w:rFonts w:eastAsia="新細明體"/>
          <w:sz w:val="16"/>
          <w:lang w:eastAsia="zh-TW"/>
        </w:rPr>
      </w:pPr>
    </w:p>
    <w:p w:rsidR="00DF6D81" w:rsidRDefault="00DF6D81" w:rsidP="008B22CA">
      <w:pPr>
        <w:rPr>
          <w:rFonts w:eastAsia="新細明體"/>
          <w:sz w:val="16"/>
          <w:lang w:eastAsia="zh-TW"/>
        </w:rPr>
      </w:pPr>
    </w:p>
    <w:p w:rsidR="00DF6D81" w:rsidRDefault="00DF6D81" w:rsidP="008B22CA">
      <w:pPr>
        <w:rPr>
          <w:rFonts w:eastAsia="新細明體"/>
          <w:sz w:val="16"/>
          <w:lang w:eastAsia="zh-TW"/>
        </w:rPr>
      </w:pPr>
    </w:p>
    <w:p w:rsidR="00DF6D81" w:rsidRDefault="00DF6D81" w:rsidP="008B22CA">
      <w:pPr>
        <w:rPr>
          <w:rFonts w:eastAsia="新細明體"/>
          <w:sz w:val="16"/>
          <w:lang w:eastAsia="zh-TW"/>
        </w:rPr>
      </w:pPr>
    </w:p>
    <w:p w:rsidR="00DF6D81" w:rsidRPr="008B22CA" w:rsidRDefault="00DF6D81" w:rsidP="008B22CA">
      <w:pPr>
        <w:rPr>
          <w:rFonts w:eastAsia="新細明體"/>
          <w:sz w:val="16"/>
          <w:lang w:eastAsia="zh-TW"/>
        </w:rPr>
      </w:pP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lastRenderedPageBreak/>
        <w:t>grap</w:t>
      </w:r>
      <w:r>
        <w:rPr>
          <w:rFonts w:eastAsia="新細明體"/>
          <w:lang w:eastAsia="zh-TW"/>
        </w:rPr>
        <w:t>h</w:t>
      </w:r>
      <w:r w:rsidR="00A546B6">
        <w:rPr>
          <w:rFonts w:eastAsia="新細明體"/>
          <w:lang w:eastAsia="zh-TW"/>
        </w:rPr>
        <w:t>s</w:t>
      </w:r>
    </w:p>
    <w:p w:rsidR="00205BF8" w:rsidRPr="00AA197F" w:rsidRDefault="00205BF8" w:rsidP="00AA197F">
      <w:pPr>
        <w:pStyle w:val="4"/>
      </w:pPr>
      <w:r w:rsidRPr="00AA197F">
        <w:rPr>
          <w:rFonts w:hint="eastAsia"/>
        </w:rPr>
        <w:t>400 data</w:t>
      </w:r>
      <w:r w:rsidRPr="00AA197F">
        <w:t xml:space="preserve"> (300 training &amp; 100 testing)</w:t>
      </w:r>
      <w:r w:rsidR="00607E3F" w:rsidRPr="00AA197F">
        <w:t>:</w:t>
      </w:r>
    </w:p>
    <w:p w:rsidR="008B22CA" w:rsidRDefault="00205BF8" w:rsidP="008B22CA">
      <w:pPr>
        <w:rPr>
          <w:noProof/>
          <w:lang w:eastAsia="zh-TW"/>
        </w:rPr>
      </w:pPr>
      <w:r>
        <w:rPr>
          <w:noProof/>
          <w:lang w:eastAsia="zh-TW"/>
        </w:rPr>
        <w:t xml:space="preserve">  </w:t>
      </w:r>
      <w:r w:rsidR="008B22CA">
        <w:rPr>
          <w:noProof/>
          <w:lang w:eastAsia="zh-TW"/>
        </w:rPr>
        <w:drawing>
          <wp:inline distT="0" distB="0" distL="0" distR="0">
            <wp:extent cx="5732145" cy="2866390"/>
            <wp:effectExtent l="19050" t="19050" r="20955" b="101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_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2CA" w:rsidRDefault="008B22CA" w:rsidP="008B22CA">
      <w:pPr>
        <w:jc w:val="center"/>
        <w:rPr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圖一</w:t>
      </w:r>
    </w:p>
    <w:p w:rsidR="00DF6D81" w:rsidRDefault="008B22CA" w:rsidP="008B22CA">
      <w:pPr>
        <w:rPr>
          <w:noProof/>
          <w:lang w:eastAsia="zh-TW"/>
        </w:rPr>
      </w:pPr>
      <w:r>
        <w:rPr>
          <w:noProof/>
          <w:lang w:eastAsia="zh-TW"/>
        </w:rPr>
        <w:tab/>
      </w:r>
      <w:r>
        <w:rPr>
          <w:noProof/>
          <w:lang w:eastAsia="zh-TW"/>
        </w:rPr>
        <w:tab/>
      </w:r>
      <w:r>
        <w:rPr>
          <w:noProof/>
          <w:lang w:eastAsia="zh-TW"/>
        </w:rPr>
        <w:tab/>
      </w:r>
      <w:r>
        <w:rPr>
          <w:noProof/>
          <w:lang w:eastAsia="zh-TW"/>
        </w:rPr>
        <w:tab/>
      </w:r>
      <w:r>
        <w:rPr>
          <w:noProof/>
          <w:lang w:eastAsia="zh-TW"/>
        </w:rPr>
        <w:tab/>
      </w:r>
      <w:r>
        <w:rPr>
          <w:noProof/>
          <w:lang w:eastAsia="zh-TW"/>
        </w:rPr>
        <w:tab/>
      </w:r>
    </w:p>
    <w:p w:rsidR="008B5FD9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1-08_14-17-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D9" w:rsidRDefault="008B5FD9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</w:t>
      </w:r>
      <w:r w:rsidR="00B43F56">
        <w:rPr>
          <w:rFonts w:ascii="新細明體" w:eastAsia="新細明體" w:hAnsi="新細明體" w:hint="eastAsia"/>
          <w:noProof/>
          <w:lang w:eastAsia="zh-TW"/>
        </w:rPr>
        <w:t>二</w:t>
      </w:r>
    </w:p>
    <w:p w:rsidR="008B5FD9" w:rsidRDefault="008B5FD9" w:rsidP="008B5FD9">
      <w:pPr>
        <w:jc w:val="center"/>
        <w:rPr>
          <w:rFonts w:ascii="新細明體" w:eastAsia="新細明體" w:hAnsi="新細明體"/>
          <w:noProof/>
          <w:lang w:eastAsia="zh-TW"/>
        </w:rPr>
      </w:pPr>
    </w:p>
    <w:p w:rsidR="008B5FD9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1-08_14-17-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FD9">
        <w:rPr>
          <w:rFonts w:ascii="新細明體" w:eastAsia="新細明體" w:hAnsi="新細明體" w:hint="eastAsia"/>
          <w:noProof/>
          <w:lang w:eastAsia="zh-TW"/>
        </w:rPr>
        <w:t>圖</w:t>
      </w:r>
      <w:r w:rsidR="00B43F56">
        <w:rPr>
          <w:rFonts w:ascii="新細明體" w:eastAsia="新細明體" w:hAnsi="新細明體" w:hint="eastAsia"/>
          <w:noProof/>
          <w:lang w:eastAsia="zh-TW"/>
        </w:rPr>
        <w:t>三</w:t>
      </w:r>
    </w:p>
    <w:p w:rsidR="008B5FD9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1-08_13-33-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D9" w:rsidRDefault="008B5FD9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</w:t>
      </w:r>
      <w:r w:rsidR="00B43F56">
        <w:rPr>
          <w:rFonts w:ascii="新細明體" w:eastAsia="新細明體" w:hAnsi="新細明體" w:hint="eastAsia"/>
          <w:noProof/>
          <w:lang w:eastAsia="zh-TW"/>
        </w:rPr>
        <w:t>四</w:t>
      </w:r>
    </w:p>
    <w:p w:rsidR="008B5FD9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11-08_13-33-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FD9">
        <w:rPr>
          <w:rFonts w:ascii="新細明體" w:eastAsia="新細明體" w:hAnsi="新細明體" w:hint="eastAsia"/>
          <w:noProof/>
          <w:lang w:eastAsia="zh-TW"/>
        </w:rPr>
        <w:t>圖</w:t>
      </w:r>
      <w:r w:rsidR="00B43F56">
        <w:rPr>
          <w:rFonts w:ascii="新細明體" w:eastAsia="新細明體" w:hAnsi="新細明體" w:hint="eastAsia"/>
          <w:noProof/>
          <w:lang w:eastAsia="zh-TW"/>
        </w:rPr>
        <w:t>五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1-08_13-33-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F56">
        <w:rPr>
          <w:rFonts w:ascii="新細明體" w:eastAsia="新細明體" w:hAnsi="新細明體" w:hint="eastAsia"/>
          <w:noProof/>
          <w:lang w:eastAsia="zh-TW"/>
        </w:rPr>
        <w:t>圖六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11-08_12-51-3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F56">
        <w:rPr>
          <w:rFonts w:ascii="新細明體" w:eastAsia="新細明體" w:hAnsi="新細明體" w:hint="eastAsia"/>
          <w:noProof/>
          <w:lang w:eastAsia="zh-TW"/>
        </w:rPr>
        <w:t>圖七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1-08_12-51-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F56">
        <w:rPr>
          <w:rFonts w:ascii="新細明體" w:eastAsia="新細明體" w:hAnsi="新細明體" w:hint="eastAsia"/>
          <w:noProof/>
          <w:lang w:eastAsia="zh-TW"/>
        </w:rPr>
        <w:t>圖八</w:t>
      </w: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11-08_12-51-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圖九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11-08_12-51-5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1-08_12-45-5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圖十一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11-08_12-46-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圖十二</w:t>
      </w:r>
      <w:r w:rsidR="00DF6D81"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11-08_12-46-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圖十三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9-11-08_12-46-2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圖十四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9-11-08_12-37-2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圖十五</w:t>
      </w:r>
      <w:r w:rsidR="00DF6D81"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9-11-08_12-38-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圖十六</w:t>
      </w:r>
    </w:p>
    <w:p w:rsidR="00B43F56" w:rsidRDefault="00DF6D81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9-11-08_12-37-5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F56" w:rsidRDefault="00B43F56" w:rsidP="008B5FD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 w:hint="eastAsia"/>
          <w:noProof/>
          <w:lang w:eastAsia="zh-TW"/>
        </w:rPr>
        <w:t>圖十七</w:t>
      </w:r>
    </w:p>
    <w:p w:rsidR="00E51573" w:rsidRDefault="00DF6D81" w:rsidP="00647CC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9-11-08_12-36-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F56">
        <w:rPr>
          <w:rFonts w:ascii="新細明體" w:eastAsia="新細明體" w:hAnsi="新細明體" w:hint="eastAsia"/>
          <w:noProof/>
          <w:lang w:eastAsia="zh-TW"/>
        </w:rPr>
        <w:t>圖十八</w:t>
      </w:r>
    </w:p>
    <w:p w:rsidR="009735B1" w:rsidRDefault="009735B1" w:rsidP="00647CC9">
      <w:pPr>
        <w:jc w:val="center"/>
        <w:rPr>
          <w:rFonts w:ascii="新細明體" w:eastAsia="新細明體" w:hAnsi="新細明體"/>
          <w:noProof/>
          <w:lang w:eastAsia="zh-TW"/>
        </w:rPr>
      </w:pPr>
    </w:p>
    <w:p w:rsidR="001A6CE6" w:rsidRDefault="001A6CE6" w:rsidP="00647CC9">
      <w:pPr>
        <w:jc w:val="center"/>
        <w:rPr>
          <w:rFonts w:ascii="新細明體" w:eastAsia="新細明體" w:hAnsi="新細明體"/>
          <w:noProof/>
          <w:sz w:val="20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drawing>
          <wp:inline distT="0" distB="0" distL="0" distR="0">
            <wp:extent cx="5732145" cy="2019300"/>
            <wp:effectExtent l="19050" t="19050" r="20955" b="190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ussian_ini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A6CE6">
        <w:rPr>
          <w:rFonts w:ascii="新細明體" w:eastAsia="新細明體" w:hAnsi="新細明體" w:hint="eastAsia"/>
          <w:noProof/>
          <w:sz w:val="20"/>
          <w:lang w:eastAsia="zh-TW"/>
        </w:rPr>
        <w:t>圖十九</w:t>
      </w:r>
    </w:p>
    <w:p w:rsidR="001A6CE6" w:rsidRDefault="001A6CE6" w:rsidP="00647CC9">
      <w:pPr>
        <w:jc w:val="center"/>
        <w:rPr>
          <w:rFonts w:ascii="新細明體" w:eastAsia="新細明體" w:hAnsi="新細明體"/>
          <w:noProof/>
          <w:sz w:val="20"/>
          <w:lang w:eastAsia="zh-TW"/>
        </w:rPr>
      </w:pPr>
    </w:p>
    <w:p w:rsidR="001A6CE6" w:rsidRDefault="001A6CE6" w:rsidP="00647CC9">
      <w:pPr>
        <w:jc w:val="center"/>
        <w:rPr>
          <w:rFonts w:ascii="新細明體" w:eastAsia="新細明體" w:hAnsi="新細明體"/>
          <w:noProof/>
          <w:sz w:val="20"/>
          <w:lang w:eastAsia="zh-TW"/>
        </w:rPr>
      </w:pPr>
    </w:p>
    <w:p w:rsidR="001A6CE6" w:rsidRDefault="001A6CE6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drawing>
          <wp:inline distT="0" distB="0" distL="0" distR="0">
            <wp:extent cx="5732145" cy="2019300"/>
            <wp:effectExtent l="19050" t="19050" r="2095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ussian_traine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CE6" w:rsidRDefault="001A6CE6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圖二十</w:t>
      </w:r>
    </w:p>
    <w:p w:rsidR="000173C8" w:rsidRDefault="000173C8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noProof/>
          <w:lang w:eastAsia="zh-TW"/>
        </w:rPr>
        <w:drawing>
          <wp:inline distT="0" distB="0" distL="0" distR="0" wp14:anchorId="690D2033" wp14:editId="08CCE6B6">
            <wp:extent cx="3848669" cy="2361063"/>
            <wp:effectExtent l="0" t="0" r="0" b="127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EC2BBC" w:rsidRDefault="00EC2BBC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圖二十一</w:t>
      </w:r>
    </w:p>
    <w:p w:rsidR="00EC2BBC" w:rsidRDefault="00EC2BBC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noProof/>
          <w:lang w:eastAsia="zh-TW"/>
        </w:rPr>
        <w:drawing>
          <wp:inline distT="0" distB="0" distL="0" distR="0" wp14:anchorId="36F62A1F" wp14:editId="40197BF3">
            <wp:extent cx="3957851" cy="2674961"/>
            <wp:effectExtent l="0" t="0" r="5080" b="11430"/>
            <wp:docPr id="27" name="圖表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C2BBC" w:rsidRDefault="00EC2BBC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圖二十二</w:t>
      </w:r>
    </w:p>
    <w:p w:rsidR="00EC2BBC" w:rsidRPr="00647CC9" w:rsidRDefault="00EC2BBC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table</w:t>
      </w:r>
      <w:r w:rsidR="00A546B6">
        <w:rPr>
          <w:rFonts w:eastAsia="新細明體"/>
          <w:lang w:eastAsia="zh-TW"/>
        </w:rPr>
        <w:t>s</w:t>
      </w:r>
    </w:p>
    <w:p w:rsidR="00272691" w:rsidRDefault="00295D69" w:rsidP="00956C6A">
      <w:pPr>
        <w:pStyle w:val="4"/>
        <w:rPr>
          <w:rFonts w:eastAsia="新細明體"/>
          <w:sz w:val="18"/>
          <w:szCs w:val="18"/>
          <w:lang w:eastAsia="zh-TW"/>
        </w:rPr>
      </w:pPr>
      <w:r w:rsidRPr="00272691">
        <w:rPr>
          <w:sz w:val="24"/>
          <w:lang w:eastAsia="zh-TW"/>
        </w:rPr>
        <w:t xml:space="preserve">batch  </w:t>
      </w:r>
      <w:r w:rsidR="00A534B6" w:rsidRPr="00272691">
        <w:rPr>
          <w:rFonts w:hint="eastAsia"/>
          <w:sz w:val="24"/>
          <w:lang w:eastAsia="zh-TW"/>
        </w:rPr>
        <w:t>learning</w:t>
      </w:r>
      <w:r w:rsidR="00A534B6" w:rsidRPr="00272691">
        <w:rPr>
          <w:sz w:val="24"/>
          <w:lang w:eastAsia="zh-TW"/>
        </w:rPr>
        <w:t>:</w:t>
      </w:r>
      <w:r w:rsidR="00956C6A">
        <w:rPr>
          <w:rFonts w:eastAsia="新細明體"/>
          <w:sz w:val="18"/>
          <w:szCs w:val="18"/>
          <w:lang w:eastAsia="zh-TW"/>
        </w:rPr>
        <w:t xml:space="preserve"> </w:t>
      </w:r>
    </w:p>
    <w:p w:rsidR="00E82C37" w:rsidRDefault="00E82C37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820"/>
        <w:gridCol w:w="1700"/>
        <w:gridCol w:w="1080"/>
      </w:tblGrid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7.12E-05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7.57E-05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7.59E-05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9.13E-05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4.43E-05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5.97E-05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3.95E-05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6.24E-05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9.45E-05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9.85E-05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0.000149678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0.000158436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5.44E-05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7.24E-05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4.82E-05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7.34E-05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0.000207747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0.000210934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0.000265196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0.000268353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0.000174324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0.000202364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0.000146735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0.000188503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6000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0.000593376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0.000621084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12000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0.000532658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0.000577442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12000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0.000381139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0.000423956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12000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0.000737516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0.000932002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12000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0.000340487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0.000346204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25000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0.00034072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0.000345726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25000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0.000265775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0.000291238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25000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0.000356404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0.000434567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25000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0.000494071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0.00050685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0.001028461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0.001148848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0.000531462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0.000528898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35000</w:t>
            </w:r>
          </w:p>
        </w:tc>
      </w:tr>
      <w:tr w:rsidR="00E82C37" w:rsidRPr="00E82C37" w:rsidTr="00E82C37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82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0.0005006</w:t>
            </w:r>
          </w:p>
        </w:tc>
        <w:tc>
          <w:tcPr>
            <w:tcW w:w="170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0.000545143</w:t>
            </w:r>
          </w:p>
        </w:tc>
        <w:tc>
          <w:tcPr>
            <w:tcW w:w="1080" w:type="dxa"/>
            <w:noWrap/>
            <w:hideMark/>
          </w:tcPr>
          <w:p w:rsidR="00E82C37" w:rsidRPr="00E82C37" w:rsidRDefault="00E82C37" w:rsidP="00E82C37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E82C37">
              <w:rPr>
                <w:rFonts w:eastAsia="新細明體" w:hint="eastAsia"/>
                <w:sz w:val="18"/>
                <w:szCs w:val="18"/>
                <w:lang w:eastAsia="zh-TW"/>
              </w:rPr>
              <w:t>35000</w:t>
            </w:r>
          </w:p>
        </w:tc>
      </w:tr>
    </w:tbl>
    <w:p w:rsidR="00E82C37" w:rsidRDefault="00934A9A" w:rsidP="00B43F56">
      <w:pPr>
        <w:jc w:val="center"/>
        <w:rPr>
          <w:rFonts w:eastAsia="新細明體"/>
          <w:sz w:val="18"/>
          <w:szCs w:val="18"/>
          <w:lang w:eastAsia="zh-TW"/>
        </w:rPr>
      </w:pPr>
      <w:r>
        <w:rPr>
          <w:rFonts w:eastAsia="新細明體" w:hint="eastAsia"/>
          <w:sz w:val="18"/>
          <w:szCs w:val="18"/>
          <w:lang w:eastAsia="zh-TW"/>
        </w:rPr>
        <w:t>表一</w:t>
      </w: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B86BE4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4-4"/>
        <w:tblW w:w="9263" w:type="dxa"/>
        <w:tblLook w:val="04A0" w:firstRow="1" w:lastRow="0" w:firstColumn="1" w:lastColumn="0" w:noHBand="0" w:noVBand="1"/>
      </w:tblPr>
      <w:tblGrid>
        <w:gridCol w:w="2405"/>
        <w:gridCol w:w="2226"/>
        <w:gridCol w:w="4632"/>
      </w:tblGrid>
      <w:tr w:rsidR="005738C3" w:rsidTr="009735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1" w:type="dxa"/>
            <w:gridSpan w:val="2"/>
          </w:tcPr>
          <w:p w:rsidR="005738C3" w:rsidRPr="009735B1" w:rsidRDefault="005738C3" w:rsidP="005738C3">
            <w:pPr>
              <w:spacing w:line="276" w:lineRule="auto"/>
              <w:jc w:val="center"/>
              <w:rPr>
                <w:rFonts w:asciiTheme="majorHAnsi" w:eastAsia="新細明體" w:hAnsiTheme="majorHAnsi"/>
                <w:sz w:val="18"/>
                <w:szCs w:val="18"/>
                <w:lang w:eastAsia="zh-TW"/>
              </w:rPr>
            </w:pPr>
            <w:r w:rsidRPr="009735B1">
              <w:rPr>
                <w:rFonts w:asciiTheme="majorHAnsi" w:eastAsia="新細明體" w:hAnsiTheme="majorHAnsi"/>
                <w:sz w:val="18"/>
                <w:szCs w:val="18"/>
                <w:lang w:eastAsia="zh-TW"/>
              </w:rPr>
              <w:lastRenderedPageBreak/>
              <w:t>Mean</w:t>
            </w:r>
          </w:p>
        </w:tc>
        <w:tc>
          <w:tcPr>
            <w:tcW w:w="4632" w:type="dxa"/>
          </w:tcPr>
          <w:p w:rsidR="005738C3" w:rsidRPr="009735B1" w:rsidRDefault="005738C3" w:rsidP="005738C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新細明體" w:hAnsiTheme="majorHAnsi"/>
                <w:sz w:val="18"/>
                <w:szCs w:val="18"/>
                <w:lang w:eastAsia="zh-TW"/>
              </w:rPr>
            </w:pPr>
            <w:r w:rsidRPr="009735B1">
              <w:rPr>
                <w:rFonts w:asciiTheme="majorHAnsi" w:eastAsia="新細明體" w:hAnsiTheme="majorHAnsi" w:hint="eastAsia"/>
                <w:sz w:val="18"/>
                <w:szCs w:val="18"/>
                <w:lang w:eastAsia="zh-TW"/>
              </w:rPr>
              <w:t>Sigma</w:t>
            </w:r>
          </w:p>
        </w:tc>
      </w:tr>
      <w:tr w:rsidR="005738C3" w:rsidTr="0097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3" w:type="dxa"/>
            <w:gridSpan w:val="3"/>
          </w:tcPr>
          <w:p w:rsidR="005738C3" w:rsidRPr="009735B1" w:rsidRDefault="005738C3" w:rsidP="005738C3">
            <w:pPr>
              <w:spacing w:line="276" w:lineRule="auto"/>
              <w:jc w:val="center"/>
              <w:rPr>
                <w:rFonts w:asciiTheme="majorHAnsi" w:eastAsia="新細明體" w:hAnsiTheme="majorHAnsi"/>
                <w:sz w:val="18"/>
                <w:szCs w:val="18"/>
                <w:lang w:eastAsia="zh-TW"/>
              </w:rPr>
            </w:pPr>
            <w:r w:rsidRPr="002408F5">
              <w:rPr>
                <w:rFonts w:asciiTheme="majorHAnsi" w:eastAsia="新細明體" w:hAnsiTheme="majorHAnsi" w:hint="eastAsia"/>
                <w:sz w:val="20"/>
                <w:szCs w:val="18"/>
                <w:lang w:eastAsia="zh-TW"/>
              </w:rPr>
              <w:t xml:space="preserve">Before Training </w:t>
            </w:r>
          </w:p>
        </w:tc>
      </w:tr>
      <w:tr w:rsidR="005738C3" w:rsidTr="00FA761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5738C3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5738C3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0.57852759</w:t>
            </w:r>
          </w:p>
        </w:tc>
        <w:tc>
          <w:tcPr>
            <w:tcW w:w="2226" w:type="dxa"/>
          </w:tcPr>
          <w:p w:rsidR="005738C3" w:rsidRPr="009735B1" w:rsidRDefault="005738C3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-0.95370448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1.71650483</w:t>
            </w:r>
          </w:p>
        </w:tc>
      </w:tr>
      <w:tr w:rsidR="005738C3" w:rsidTr="00FA7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5738C3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5738C3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0.19531336</w:t>
            </w:r>
          </w:p>
        </w:tc>
        <w:tc>
          <w:tcPr>
            <w:tcW w:w="2226" w:type="dxa"/>
          </w:tcPr>
          <w:p w:rsidR="005738C3" w:rsidRPr="009735B1" w:rsidRDefault="005738C3" w:rsidP="00B4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-0.67779949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1.33621775</w:t>
            </w:r>
          </w:p>
        </w:tc>
      </w:tr>
      <w:tr w:rsidR="005738C3" w:rsidTr="00FA761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5738C3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5738C3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-0.10899176</w:t>
            </w:r>
          </w:p>
        </w:tc>
        <w:tc>
          <w:tcPr>
            <w:tcW w:w="2226" w:type="dxa"/>
          </w:tcPr>
          <w:p w:rsidR="005738C3" w:rsidRPr="009735B1" w:rsidRDefault="005738C3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0.23392018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1.05920794</w:t>
            </w:r>
          </w:p>
        </w:tc>
      </w:tr>
      <w:tr w:rsidR="009735B1" w:rsidTr="0097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3" w:type="dxa"/>
            <w:gridSpan w:val="3"/>
          </w:tcPr>
          <w:p w:rsidR="009735B1" w:rsidRPr="009735B1" w:rsidRDefault="009735B1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2408F5">
              <w:rPr>
                <w:rFonts w:asciiTheme="majorHAnsi" w:eastAsia="新細明體" w:hAnsiTheme="majorHAnsi"/>
                <w:sz w:val="20"/>
                <w:szCs w:val="18"/>
                <w:lang w:eastAsia="zh-TW"/>
              </w:rPr>
              <w:t>After</w:t>
            </w:r>
            <w:r w:rsidRPr="002408F5">
              <w:rPr>
                <w:rFonts w:asciiTheme="majorHAnsi" w:eastAsia="新細明體" w:hAnsiTheme="majorHAnsi" w:hint="eastAsia"/>
                <w:sz w:val="20"/>
                <w:szCs w:val="18"/>
                <w:lang w:eastAsia="zh-TW"/>
              </w:rPr>
              <w:t xml:space="preserve"> Training</w:t>
            </w:r>
          </w:p>
        </w:tc>
      </w:tr>
      <w:tr w:rsidR="005738C3" w:rsidTr="00FA761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9735B1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-0.01876763</w:t>
            </w:r>
          </w:p>
        </w:tc>
        <w:tc>
          <w:tcPr>
            <w:tcW w:w="2226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-0.271125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3.79853667</w:t>
            </w:r>
          </w:p>
        </w:tc>
      </w:tr>
      <w:tr w:rsidR="005738C3" w:rsidTr="00FA76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9735B1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-0.08042581</w:t>
            </w:r>
          </w:p>
        </w:tc>
        <w:tc>
          <w:tcPr>
            <w:tcW w:w="2226" w:type="dxa"/>
          </w:tcPr>
          <w:p w:rsidR="005738C3" w:rsidRPr="009735B1" w:rsidRDefault="009735B1" w:rsidP="00B4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0.06549378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2.79223293</w:t>
            </w:r>
          </w:p>
        </w:tc>
      </w:tr>
      <w:tr w:rsidR="005738C3" w:rsidTr="00FA761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738C3" w:rsidRPr="005738C3" w:rsidRDefault="009735B1" w:rsidP="00B43F56">
            <w:pPr>
              <w:jc w:val="center"/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sz w:val="18"/>
                <w:szCs w:val="18"/>
                <w:lang w:eastAsia="zh-TW"/>
              </w:rPr>
              <w:t>-0.09161632</w:t>
            </w:r>
          </w:p>
        </w:tc>
        <w:tc>
          <w:tcPr>
            <w:tcW w:w="2226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0.69190515</w:t>
            </w:r>
          </w:p>
        </w:tc>
        <w:tc>
          <w:tcPr>
            <w:tcW w:w="4632" w:type="dxa"/>
          </w:tcPr>
          <w:p w:rsidR="005738C3" w:rsidRPr="009735B1" w:rsidRDefault="009735B1" w:rsidP="00B4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</w:pPr>
            <w:r w:rsidRPr="009735B1">
              <w:rPr>
                <w:rFonts w:ascii="微軟正黑體" w:eastAsia="微軟正黑體" w:hAnsi="微軟正黑體"/>
                <w:b/>
                <w:sz w:val="18"/>
                <w:szCs w:val="18"/>
                <w:lang w:eastAsia="zh-TW"/>
              </w:rPr>
              <w:t>3.56217249</w:t>
            </w:r>
          </w:p>
        </w:tc>
      </w:tr>
    </w:tbl>
    <w:p w:rsidR="001A6CE6" w:rsidRDefault="009735B1" w:rsidP="00B43F56">
      <w:pPr>
        <w:jc w:val="center"/>
        <w:rPr>
          <w:rFonts w:eastAsia="新細明體"/>
          <w:sz w:val="18"/>
          <w:szCs w:val="18"/>
          <w:lang w:eastAsia="zh-TW"/>
        </w:rPr>
      </w:pPr>
      <w:r>
        <w:rPr>
          <w:rFonts w:eastAsia="新細明體" w:hint="eastAsia"/>
          <w:sz w:val="18"/>
          <w:szCs w:val="18"/>
          <w:lang w:eastAsia="zh-TW"/>
        </w:rPr>
        <w:t>表二</w:t>
      </w:r>
      <w:r w:rsidR="002408F5">
        <w:rPr>
          <w:rFonts w:eastAsia="新細明體" w:hint="eastAsia"/>
          <w:sz w:val="18"/>
          <w:szCs w:val="18"/>
          <w:lang w:eastAsia="zh-TW"/>
        </w:rPr>
        <w:t>(</w:t>
      </w:r>
      <w:r>
        <w:rPr>
          <w:rFonts w:eastAsia="新細明體" w:hint="eastAsia"/>
          <w:sz w:val="18"/>
          <w:szCs w:val="18"/>
          <w:lang w:eastAsia="zh-TW"/>
        </w:rPr>
        <w:t xml:space="preserve"> </w:t>
      </w:r>
      <w:r>
        <w:rPr>
          <w:rFonts w:eastAsia="新細明體" w:hint="eastAsia"/>
          <w:sz w:val="18"/>
          <w:szCs w:val="18"/>
          <w:lang w:eastAsia="zh-TW"/>
        </w:rPr>
        <w:t>對應</w:t>
      </w:r>
      <w:r w:rsidR="00783CA2">
        <w:rPr>
          <w:rFonts w:eastAsia="新細明體" w:hint="eastAsia"/>
          <w:sz w:val="18"/>
          <w:szCs w:val="18"/>
          <w:lang w:eastAsia="zh-TW"/>
        </w:rPr>
        <w:t>圖十八之</w:t>
      </w:r>
      <w:r w:rsidR="00AA517F">
        <w:rPr>
          <w:rFonts w:eastAsia="新細明體" w:hint="eastAsia"/>
          <w:sz w:val="18"/>
          <w:szCs w:val="18"/>
          <w:lang w:eastAsia="zh-TW"/>
        </w:rPr>
        <w:t xml:space="preserve">RBF </w:t>
      </w:r>
      <w:r w:rsidR="00AA517F">
        <w:rPr>
          <w:rFonts w:eastAsia="新細明體" w:hint="eastAsia"/>
          <w:sz w:val="18"/>
          <w:szCs w:val="18"/>
          <w:lang w:eastAsia="zh-TW"/>
        </w:rPr>
        <w:t>參數</w:t>
      </w:r>
      <w:r w:rsidR="000D7DDE">
        <w:rPr>
          <w:rFonts w:eastAsia="新細明體" w:hint="eastAsia"/>
          <w:sz w:val="18"/>
          <w:szCs w:val="18"/>
          <w:lang w:eastAsia="zh-TW"/>
        </w:rPr>
        <w:t xml:space="preserve"> (m, sigma)</w:t>
      </w:r>
      <w:r w:rsidR="000173C8">
        <w:rPr>
          <w:rFonts w:eastAsia="新細明體" w:hint="eastAsia"/>
          <w:sz w:val="18"/>
          <w:szCs w:val="18"/>
          <w:lang w:eastAsia="zh-TW"/>
        </w:rPr>
        <w:t xml:space="preserve"> </w:t>
      </w:r>
      <w:r w:rsidR="002408F5">
        <w:rPr>
          <w:rFonts w:eastAsia="新細明體" w:hint="eastAsia"/>
          <w:sz w:val="18"/>
          <w:szCs w:val="18"/>
          <w:lang w:eastAsia="zh-TW"/>
        </w:rPr>
        <w:t>)</w:t>
      </w:r>
    </w:p>
    <w:p w:rsidR="00B86BE4" w:rsidRPr="00B43F56" w:rsidRDefault="00B86BE4" w:rsidP="00B43F56">
      <w:pPr>
        <w:jc w:val="center"/>
        <w:rPr>
          <w:rFonts w:eastAsia="新細明體"/>
          <w:sz w:val="18"/>
          <w:szCs w:val="18"/>
          <w:lang w:eastAsia="zh-TW"/>
        </w:rPr>
      </w:pPr>
    </w:p>
    <w:p w:rsidR="00957DA6" w:rsidRPr="00A546B6" w:rsidRDefault="009F3B66" w:rsidP="00607E3F">
      <w:pPr>
        <w:pStyle w:val="1"/>
        <w:rPr>
          <w:rFonts w:eastAsia="新細明體"/>
          <w:b/>
          <w:lang w:eastAsia="zh-TW"/>
        </w:rPr>
      </w:pPr>
      <w:r w:rsidRPr="00A546B6">
        <w:rPr>
          <w:rFonts w:eastAsia="新細明體" w:hint="eastAsia"/>
          <w:b/>
          <w:lang w:eastAsia="zh-TW"/>
        </w:rPr>
        <w:t>conclusion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-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analysis</w:t>
      </w:r>
      <w:r w:rsidR="00A546B6" w:rsidRPr="00A546B6">
        <w:rPr>
          <w:rFonts w:eastAsia="新細明體"/>
          <w:b/>
          <w:lang w:eastAsia="zh-TW"/>
        </w:rPr>
        <w:t xml:space="preserve"> and comparison</w:t>
      </w:r>
    </w:p>
    <w:p w:rsidR="00A0663E" w:rsidRDefault="00A0663E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此系統有兩輸入，故</w:t>
      </w:r>
      <w:r>
        <w:rPr>
          <w:rFonts w:eastAsia="新細明體" w:hint="eastAsia"/>
          <w:lang w:eastAsia="zh-TW"/>
        </w:rPr>
        <w:t>RBF</w:t>
      </w:r>
      <w:r>
        <w:rPr>
          <w:rFonts w:eastAsia="新細明體" w:hint="eastAsia"/>
          <w:lang w:eastAsia="zh-TW"/>
        </w:rPr>
        <w:t>之</w:t>
      </w:r>
      <w:r>
        <w:rPr>
          <w:rFonts w:eastAsia="新細明體" w:hint="eastAsia"/>
          <w:lang w:eastAsia="zh-TW"/>
        </w:rPr>
        <w:t xml:space="preserve">mean </w:t>
      </w:r>
      <w:r>
        <w:rPr>
          <w:rFonts w:eastAsia="新細明體" w:hint="eastAsia"/>
          <w:lang w:eastAsia="zh-TW"/>
        </w:rPr>
        <w:t>有二，由</w:t>
      </w:r>
      <w:r w:rsidR="00B86BE4">
        <w:rPr>
          <w:rFonts w:eastAsia="新細明體" w:hint="eastAsia"/>
          <w:lang w:eastAsia="zh-TW"/>
        </w:rPr>
        <w:t xml:space="preserve">( </w:t>
      </w:r>
      <w:r>
        <w:rPr>
          <w:rFonts w:eastAsia="新細明體" w:hint="eastAsia"/>
          <w:lang w:eastAsia="zh-TW"/>
        </w:rPr>
        <w:t>圖十八</w:t>
      </w:r>
      <w:r w:rsidR="00B86BE4">
        <w:rPr>
          <w:rFonts w:eastAsia="新細明體" w:hint="eastAsia"/>
          <w:lang w:eastAsia="zh-TW"/>
        </w:rPr>
        <w:t>、圖十九</w:t>
      </w:r>
      <w:r>
        <w:rPr>
          <w:rFonts w:eastAsia="新細明體" w:hint="eastAsia"/>
          <w:lang w:eastAsia="zh-TW"/>
        </w:rPr>
        <w:t>及表二</w:t>
      </w:r>
      <w:r w:rsidR="00B86BE4">
        <w:rPr>
          <w:rFonts w:eastAsia="新細明體" w:hint="eastAsia"/>
          <w:lang w:eastAsia="zh-TW"/>
        </w:rPr>
        <w:t xml:space="preserve">) </w:t>
      </w:r>
      <w:r>
        <w:rPr>
          <w:rFonts w:eastAsia="新細明體" w:hint="eastAsia"/>
          <w:lang w:eastAsia="zh-TW"/>
        </w:rPr>
        <w:t>，</w:t>
      </w:r>
      <w:r>
        <w:rPr>
          <w:rFonts w:eastAsia="新細明體" w:hint="eastAsia"/>
          <w:lang w:eastAsia="zh-TW"/>
        </w:rPr>
        <w:t>RBF</w:t>
      </w:r>
      <w:r>
        <w:rPr>
          <w:rFonts w:eastAsia="新細明體" w:hint="eastAsia"/>
          <w:lang w:eastAsia="zh-TW"/>
        </w:rPr>
        <w:t>個數為</w:t>
      </w:r>
      <w:r>
        <w:rPr>
          <w:rFonts w:eastAsia="新細明體" w:hint="eastAsia"/>
          <w:lang w:eastAsia="zh-TW"/>
        </w:rPr>
        <w:t>3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Gau</w:t>
      </w:r>
      <w:r>
        <w:rPr>
          <w:rFonts w:eastAsia="新細明體"/>
          <w:lang w:eastAsia="zh-TW"/>
        </w:rPr>
        <w:t>ssian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函數經過訓練</w:t>
      </w:r>
      <w:r>
        <w:rPr>
          <w:rFonts w:eastAsia="新細明體" w:hint="eastAsia"/>
          <w:lang w:eastAsia="zh-TW"/>
        </w:rPr>
        <w:t>6000</w:t>
      </w:r>
      <w:r>
        <w:rPr>
          <w:rFonts w:eastAsia="新細明體"/>
          <w:lang w:eastAsia="zh-TW"/>
        </w:rPr>
        <w:t xml:space="preserve"> epochs</w:t>
      </w:r>
      <w:r>
        <w:rPr>
          <w:rFonts w:eastAsia="新細明體" w:hint="eastAsia"/>
          <w:lang w:eastAsia="zh-TW"/>
        </w:rPr>
        <w:t>後，</w:t>
      </w:r>
      <w:r>
        <w:rPr>
          <w:rFonts w:eastAsia="新細明體" w:hint="eastAsia"/>
          <w:lang w:eastAsia="zh-TW"/>
        </w:rPr>
        <w:t>sigma</w:t>
      </w:r>
      <w:r>
        <w:rPr>
          <w:rFonts w:eastAsia="新細明體" w:hint="eastAsia"/>
          <w:lang w:eastAsia="zh-TW"/>
        </w:rPr>
        <w:t>值明顯增大</w:t>
      </w:r>
      <w:r w:rsidR="00B86BE4">
        <w:rPr>
          <w:rFonts w:eastAsia="新細明體" w:hint="eastAsia"/>
          <w:lang w:eastAsia="zh-TW"/>
        </w:rPr>
        <w:t>，平均值也有稍許變動</w:t>
      </w:r>
      <w:r>
        <w:rPr>
          <w:rFonts w:eastAsia="新細明體" w:hint="eastAsia"/>
          <w:lang w:eastAsia="zh-TW"/>
        </w:rPr>
        <w:t>，</w:t>
      </w:r>
      <w:r>
        <w:rPr>
          <w:rFonts w:eastAsia="新細明體" w:hint="eastAsia"/>
          <w:lang w:eastAsia="zh-TW"/>
        </w:rPr>
        <w:t xml:space="preserve">loss </w:t>
      </w:r>
      <w:r>
        <w:rPr>
          <w:rFonts w:eastAsia="新細明體" w:hint="eastAsia"/>
          <w:lang w:eastAsia="zh-TW"/>
        </w:rPr>
        <w:t>收斂在</w:t>
      </w:r>
      <w:r>
        <w:rPr>
          <w:rFonts w:eastAsia="新細明體" w:hint="eastAsia"/>
          <w:lang w:eastAsia="zh-TW"/>
        </w:rPr>
        <w:t>7E-5</w:t>
      </w:r>
      <w:r>
        <w:rPr>
          <w:rFonts w:eastAsia="新細明體" w:hint="eastAsia"/>
          <w:lang w:eastAsia="zh-TW"/>
        </w:rPr>
        <w:t>。</w:t>
      </w:r>
    </w:p>
    <w:p w:rsidR="00A0663E" w:rsidRDefault="00B86BE4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由圖二至圖十八來看，</w:t>
      </w:r>
      <w:r w:rsidR="002D294F">
        <w:rPr>
          <w:rFonts w:eastAsia="新細明體" w:hint="eastAsia"/>
          <w:lang w:eastAsia="zh-TW"/>
        </w:rPr>
        <w:t>RBF</w:t>
      </w:r>
      <w:r w:rsidR="002D294F">
        <w:rPr>
          <w:rFonts w:eastAsia="新細明體" w:hint="eastAsia"/>
          <w:lang w:eastAsia="zh-TW"/>
        </w:rPr>
        <w:t>個數少、</w:t>
      </w:r>
      <w:r>
        <w:rPr>
          <w:rFonts w:eastAsia="新細明體" w:hint="eastAsia"/>
          <w:lang w:eastAsia="zh-TW"/>
        </w:rPr>
        <w:t>alpha</w:t>
      </w:r>
      <w:r>
        <w:rPr>
          <w:rFonts w:eastAsia="新細明體" w:hint="eastAsia"/>
          <w:lang w:eastAsia="zh-TW"/>
        </w:rPr>
        <w:t>大、</w:t>
      </w:r>
      <w:r>
        <w:rPr>
          <w:rFonts w:eastAsia="新細明體" w:hint="eastAsia"/>
          <w:lang w:eastAsia="zh-TW"/>
        </w:rPr>
        <w:t>eta</w:t>
      </w:r>
      <w:r>
        <w:rPr>
          <w:rFonts w:eastAsia="新細明體" w:hint="eastAsia"/>
          <w:lang w:eastAsia="zh-TW"/>
        </w:rPr>
        <w:t>大收斂快</w:t>
      </w:r>
      <w:r w:rsidR="002D294F">
        <w:rPr>
          <w:rFonts w:eastAsia="新細明體" w:hint="eastAsia"/>
          <w:lang w:eastAsia="zh-TW"/>
        </w:rPr>
        <w:t>，並從表一可觀察到，</w:t>
      </w:r>
      <w:r w:rsidR="002D294F">
        <w:rPr>
          <w:rFonts w:eastAsia="新細明體" w:hint="eastAsia"/>
          <w:lang w:eastAsia="zh-TW"/>
        </w:rPr>
        <w:t>eta</w:t>
      </w:r>
      <w:r w:rsidR="002D294F">
        <w:rPr>
          <w:rFonts w:eastAsia="新細明體" w:hint="eastAsia"/>
          <w:lang w:eastAsia="zh-TW"/>
        </w:rPr>
        <w:t>在</w:t>
      </w:r>
      <w:r w:rsidR="002D294F">
        <w:rPr>
          <w:rFonts w:eastAsia="新細明體" w:hint="eastAsia"/>
          <w:lang w:eastAsia="zh-TW"/>
        </w:rPr>
        <w:t>0.01~1</w:t>
      </w:r>
      <w:r w:rsidR="002D294F">
        <w:rPr>
          <w:rFonts w:eastAsia="新細明體" w:hint="eastAsia"/>
          <w:lang w:eastAsia="zh-TW"/>
        </w:rPr>
        <w:t>、</w:t>
      </w:r>
      <w:r w:rsidR="002D294F">
        <w:rPr>
          <w:rFonts w:eastAsia="新細明體" w:hint="eastAsia"/>
          <w:lang w:eastAsia="zh-TW"/>
        </w:rPr>
        <w:t>alpha</w:t>
      </w:r>
      <w:r w:rsidR="002D294F">
        <w:rPr>
          <w:rFonts w:eastAsia="新細明體" w:hint="eastAsia"/>
          <w:lang w:eastAsia="zh-TW"/>
        </w:rPr>
        <w:t>在</w:t>
      </w:r>
      <w:r w:rsidR="002D294F">
        <w:rPr>
          <w:rFonts w:eastAsia="新細明體" w:hint="eastAsia"/>
          <w:lang w:eastAsia="zh-TW"/>
        </w:rPr>
        <w:t>0.8~0.95</w:t>
      </w:r>
      <w:r w:rsidR="002D294F">
        <w:rPr>
          <w:rFonts w:eastAsia="新細明體" w:hint="eastAsia"/>
          <w:lang w:eastAsia="zh-TW"/>
        </w:rPr>
        <w:t>、</w:t>
      </w:r>
      <w:r w:rsidR="002D294F">
        <w:rPr>
          <w:rFonts w:eastAsia="新細明體" w:hint="eastAsia"/>
          <w:lang w:eastAsia="zh-TW"/>
        </w:rPr>
        <w:t>RBF</w:t>
      </w:r>
      <w:r w:rsidR="002D294F">
        <w:rPr>
          <w:rFonts w:eastAsia="新細明體" w:hint="eastAsia"/>
          <w:lang w:eastAsia="zh-TW"/>
        </w:rPr>
        <w:t>個數在</w:t>
      </w:r>
      <w:r w:rsidR="002D294F">
        <w:rPr>
          <w:rFonts w:eastAsia="新細明體" w:hint="eastAsia"/>
          <w:lang w:eastAsia="zh-TW"/>
        </w:rPr>
        <w:t>3~15</w:t>
      </w:r>
      <w:r w:rsidR="002D294F">
        <w:rPr>
          <w:rFonts w:eastAsia="新細明體" w:hint="eastAsia"/>
          <w:lang w:eastAsia="zh-TW"/>
        </w:rPr>
        <w:t>所訓練之結果皆可同時使</w:t>
      </w:r>
      <w:proofErr w:type="spellStart"/>
      <w:r w:rsidR="002D294F">
        <w:rPr>
          <w:rFonts w:eastAsia="新細明體" w:hint="eastAsia"/>
          <w:lang w:eastAsia="zh-TW"/>
        </w:rPr>
        <w:t>traning</w:t>
      </w:r>
      <w:proofErr w:type="spellEnd"/>
      <w:r w:rsidR="002D294F">
        <w:rPr>
          <w:rFonts w:eastAsia="新細明體" w:hint="eastAsia"/>
          <w:lang w:eastAsia="zh-TW"/>
        </w:rPr>
        <w:t xml:space="preserve"> loss </w:t>
      </w:r>
      <w:r w:rsidR="002D294F">
        <w:rPr>
          <w:rFonts w:eastAsia="新細明體" w:hint="eastAsia"/>
          <w:lang w:eastAsia="zh-TW"/>
        </w:rPr>
        <w:t>及</w:t>
      </w:r>
      <w:r w:rsidR="002D294F">
        <w:rPr>
          <w:rFonts w:eastAsia="新細明體" w:hint="eastAsia"/>
          <w:lang w:eastAsia="zh-TW"/>
        </w:rPr>
        <w:t xml:space="preserve">testing loss </w:t>
      </w:r>
      <w:r w:rsidR="002D294F">
        <w:rPr>
          <w:rFonts w:eastAsia="新細明體" w:hint="eastAsia"/>
          <w:lang w:eastAsia="zh-TW"/>
        </w:rPr>
        <w:t>收斂。</w:t>
      </w:r>
    </w:p>
    <w:p w:rsidR="002D294F" w:rsidRPr="002D294F" w:rsidRDefault="002D294F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RBFN</w:t>
      </w:r>
      <w:r>
        <w:rPr>
          <w:rFonts w:eastAsia="新細明體" w:hint="eastAsia"/>
          <w:lang w:eastAsia="zh-TW"/>
        </w:rPr>
        <w:t>與</w:t>
      </w:r>
      <w:r>
        <w:rPr>
          <w:rFonts w:eastAsia="新細明體" w:hint="eastAsia"/>
          <w:lang w:eastAsia="zh-TW"/>
        </w:rPr>
        <w:t>BPNN</w:t>
      </w:r>
      <w:r>
        <w:rPr>
          <w:rFonts w:eastAsia="新細明體" w:hint="eastAsia"/>
          <w:lang w:eastAsia="zh-TW"/>
        </w:rPr>
        <w:t>相比，由於</w:t>
      </w:r>
      <w:r>
        <w:rPr>
          <w:rFonts w:eastAsia="新細明體" w:hint="eastAsia"/>
          <w:lang w:eastAsia="zh-TW"/>
        </w:rPr>
        <w:t xml:space="preserve">RBFN </w:t>
      </w:r>
      <w:r>
        <w:rPr>
          <w:rFonts w:eastAsia="新細明體" w:hint="eastAsia"/>
          <w:lang w:eastAsia="zh-TW"/>
        </w:rPr>
        <w:t>需更新</w:t>
      </w:r>
      <w:r>
        <w:rPr>
          <w:rFonts w:eastAsia="新細明體" w:hint="eastAsia"/>
          <w:lang w:eastAsia="zh-TW"/>
        </w:rPr>
        <w:t xml:space="preserve"> m</w:t>
      </w:r>
      <w:r>
        <w:rPr>
          <w:rFonts w:eastAsia="新細明體"/>
          <w:lang w:eastAsia="zh-TW"/>
        </w:rPr>
        <w:t>, sigma</w:t>
      </w:r>
      <w:r>
        <w:rPr>
          <w:rFonts w:eastAsia="新細明體" w:hint="eastAsia"/>
          <w:lang w:eastAsia="zh-TW"/>
        </w:rPr>
        <w:t>，而</w:t>
      </w:r>
      <w:r>
        <w:rPr>
          <w:rFonts w:eastAsia="新細明體" w:hint="eastAsia"/>
          <w:lang w:eastAsia="zh-TW"/>
        </w:rPr>
        <w:t>BPNN</w:t>
      </w:r>
      <w:r>
        <w:rPr>
          <w:rFonts w:eastAsia="新細明體" w:hint="eastAsia"/>
          <w:lang w:eastAsia="zh-TW"/>
        </w:rPr>
        <w:t>只需更新</w:t>
      </w:r>
      <w:r>
        <w:rPr>
          <w:rFonts w:eastAsia="新細明體" w:hint="eastAsia"/>
          <w:lang w:eastAsia="zh-TW"/>
        </w:rPr>
        <w:t>weight</w:t>
      </w:r>
      <w:r>
        <w:rPr>
          <w:rFonts w:eastAsia="新細明體" w:hint="eastAsia"/>
          <w:lang w:eastAsia="zh-TW"/>
        </w:rPr>
        <w:t>，故</w:t>
      </w:r>
      <w:r>
        <w:rPr>
          <w:rFonts w:eastAsia="新細明體" w:hint="eastAsia"/>
          <w:lang w:eastAsia="zh-TW"/>
        </w:rPr>
        <w:t>RBFN</w:t>
      </w:r>
      <w:r>
        <w:rPr>
          <w:rFonts w:eastAsia="新細明體" w:hint="eastAsia"/>
          <w:lang w:eastAsia="zh-TW"/>
        </w:rPr>
        <w:t>之訓練時間約為</w:t>
      </w:r>
      <w:r>
        <w:rPr>
          <w:rFonts w:eastAsia="新細明體" w:hint="eastAsia"/>
          <w:lang w:eastAsia="zh-TW"/>
        </w:rPr>
        <w:t>BPNN</w:t>
      </w:r>
      <w:r w:rsidR="00305A35">
        <w:rPr>
          <w:rFonts w:eastAsia="新細明體" w:hint="eastAsia"/>
          <w:lang w:eastAsia="zh-TW"/>
        </w:rPr>
        <w:t>之訓練時間三倍左右。</w:t>
      </w:r>
      <w:bookmarkStart w:id="0" w:name="_GoBack"/>
      <w:bookmarkEnd w:id="0"/>
    </w:p>
    <w:sectPr w:rsidR="002D294F" w:rsidRPr="002D294F" w:rsidSect="004E1AED">
      <w:footerReference w:type="default" r:id="rId3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D63" w:rsidRDefault="00E54D63">
      <w:pPr>
        <w:spacing w:after="0" w:line="240" w:lineRule="auto"/>
      </w:pPr>
      <w:r>
        <w:separator/>
      </w:r>
    </w:p>
  </w:endnote>
  <w:endnote w:type="continuationSeparator" w:id="0">
    <w:p w:rsidR="00E54D63" w:rsidRDefault="00E54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6BE4" w:rsidRDefault="00B86BE4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305A35">
          <w:rPr>
            <w:noProof/>
            <w:lang w:val="zh-TW" w:eastAsia="zh-TW" w:bidi="zh-TW"/>
          </w:rPr>
          <w:t>14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D63" w:rsidRDefault="00E54D63">
      <w:pPr>
        <w:spacing w:after="0" w:line="240" w:lineRule="auto"/>
      </w:pPr>
      <w:r>
        <w:separator/>
      </w:r>
    </w:p>
  </w:footnote>
  <w:footnote w:type="continuationSeparator" w:id="0">
    <w:p w:rsidR="00E54D63" w:rsidRDefault="00E54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82DE2"/>
    <w:multiLevelType w:val="hybridMultilevel"/>
    <w:tmpl w:val="035E8502"/>
    <w:lvl w:ilvl="0" w:tplc="919E0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3D42AD"/>
    <w:multiLevelType w:val="hybridMultilevel"/>
    <w:tmpl w:val="52C6F904"/>
    <w:lvl w:ilvl="0" w:tplc="4644EC3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13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AwtDCyMDU1NDI0sbRQ0lEKTi0uzszPAykwrgUARNkjvywAAAA="/>
  </w:docVars>
  <w:rsids>
    <w:rsidRoot w:val="00223D08"/>
    <w:rsid w:val="0000195D"/>
    <w:rsid w:val="000153FA"/>
    <w:rsid w:val="000159E7"/>
    <w:rsid w:val="000173C8"/>
    <w:rsid w:val="00020035"/>
    <w:rsid w:val="0005647B"/>
    <w:rsid w:val="0006192D"/>
    <w:rsid w:val="00064F43"/>
    <w:rsid w:val="00081487"/>
    <w:rsid w:val="00085FBA"/>
    <w:rsid w:val="000B2C03"/>
    <w:rsid w:val="000D7DDE"/>
    <w:rsid w:val="000E018B"/>
    <w:rsid w:val="001503CA"/>
    <w:rsid w:val="00180FF2"/>
    <w:rsid w:val="00184FBB"/>
    <w:rsid w:val="001918DC"/>
    <w:rsid w:val="001926E4"/>
    <w:rsid w:val="00194DF6"/>
    <w:rsid w:val="001A6CE6"/>
    <w:rsid w:val="001B6FCB"/>
    <w:rsid w:val="001D1F29"/>
    <w:rsid w:val="00205BF8"/>
    <w:rsid w:val="00214BB6"/>
    <w:rsid w:val="002216C7"/>
    <w:rsid w:val="00223D08"/>
    <w:rsid w:val="002408F5"/>
    <w:rsid w:val="00252969"/>
    <w:rsid w:val="00255DDC"/>
    <w:rsid w:val="00257E01"/>
    <w:rsid w:val="00260D91"/>
    <w:rsid w:val="00272691"/>
    <w:rsid w:val="00283EB6"/>
    <w:rsid w:val="00295D69"/>
    <w:rsid w:val="002A03E2"/>
    <w:rsid w:val="002B0143"/>
    <w:rsid w:val="002C39A7"/>
    <w:rsid w:val="002D294F"/>
    <w:rsid w:val="002F6702"/>
    <w:rsid w:val="002F750F"/>
    <w:rsid w:val="00305023"/>
    <w:rsid w:val="00305A35"/>
    <w:rsid w:val="0033435C"/>
    <w:rsid w:val="0035762F"/>
    <w:rsid w:val="003620BF"/>
    <w:rsid w:val="0040394A"/>
    <w:rsid w:val="004432F5"/>
    <w:rsid w:val="004665BA"/>
    <w:rsid w:val="0048549B"/>
    <w:rsid w:val="00497552"/>
    <w:rsid w:val="004C0BAE"/>
    <w:rsid w:val="004E1AED"/>
    <w:rsid w:val="004F142E"/>
    <w:rsid w:val="00503385"/>
    <w:rsid w:val="00510249"/>
    <w:rsid w:val="0052409D"/>
    <w:rsid w:val="0055019C"/>
    <w:rsid w:val="005738C3"/>
    <w:rsid w:val="005908AE"/>
    <w:rsid w:val="0059348E"/>
    <w:rsid w:val="005A60A1"/>
    <w:rsid w:val="005C12A5"/>
    <w:rsid w:val="005C2759"/>
    <w:rsid w:val="005C7AB7"/>
    <w:rsid w:val="005D102F"/>
    <w:rsid w:val="005D58E5"/>
    <w:rsid w:val="005E0D31"/>
    <w:rsid w:val="00607E3F"/>
    <w:rsid w:val="006141BF"/>
    <w:rsid w:val="006159C9"/>
    <w:rsid w:val="00625733"/>
    <w:rsid w:val="00647CC9"/>
    <w:rsid w:val="00654C32"/>
    <w:rsid w:val="00657D4E"/>
    <w:rsid w:val="00684525"/>
    <w:rsid w:val="00687E9F"/>
    <w:rsid w:val="006C39EA"/>
    <w:rsid w:val="006E2BFA"/>
    <w:rsid w:val="006F01C0"/>
    <w:rsid w:val="0070070F"/>
    <w:rsid w:val="0074677D"/>
    <w:rsid w:val="00762B6C"/>
    <w:rsid w:val="00783CA2"/>
    <w:rsid w:val="007A7DB7"/>
    <w:rsid w:val="007F352D"/>
    <w:rsid w:val="00832A6D"/>
    <w:rsid w:val="008723FB"/>
    <w:rsid w:val="008B0E6C"/>
    <w:rsid w:val="008B22CA"/>
    <w:rsid w:val="008B548C"/>
    <w:rsid w:val="008B5FD9"/>
    <w:rsid w:val="008C339B"/>
    <w:rsid w:val="008D2876"/>
    <w:rsid w:val="008E7933"/>
    <w:rsid w:val="008F7F5A"/>
    <w:rsid w:val="00900BF7"/>
    <w:rsid w:val="009146B8"/>
    <w:rsid w:val="00934A9A"/>
    <w:rsid w:val="00955930"/>
    <w:rsid w:val="00956C6A"/>
    <w:rsid w:val="00957DA6"/>
    <w:rsid w:val="00960FE8"/>
    <w:rsid w:val="00962563"/>
    <w:rsid w:val="009735B1"/>
    <w:rsid w:val="009F3B66"/>
    <w:rsid w:val="00A0663E"/>
    <w:rsid w:val="00A1310C"/>
    <w:rsid w:val="00A2063E"/>
    <w:rsid w:val="00A534B6"/>
    <w:rsid w:val="00A546B6"/>
    <w:rsid w:val="00A54C23"/>
    <w:rsid w:val="00AA1672"/>
    <w:rsid w:val="00AA197F"/>
    <w:rsid w:val="00AA517F"/>
    <w:rsid w:val="00AA529E"/>
    <w:rsid w:val="00AD52A8"/>
    <w:rsid w:val="00AE794C"/>
    <w:rsid w:val="00AF35A7"/>
    <w:rsid w:val="00B43F56"/>
    <w:rsid w:val="00B50D05"/>
    <w:rsid w:val="00B61A53"/>
    <w:rsid w:val="00B82365"/>
    <w:rsid w:val="00B86BE4"/>
    <w:rsid w:val="00BB583B"/>
    <w:rsid w:val="00C11CA2"/>
    <w:rsid w:val="00C20253"/>
    <w:rsid w:val="00C26484"/>
    <w:rsid w:val="00C2797E"/>
    <w:rsid w:val="00C87586"/>
    <w:rsid w:val="00CC6D84"/>
    <w:rsid w:val="00CE03D8"/>
    <w:rsid w:val="00CF18CB"/>
    <w:rsid w:val="00D0322D"/>
    <w:rsid w:val="00D127D8"/>
    <w:rsid w:val="00D16295"/>
    <w:rsid w:val="00D47A97"/>
    <w:rsid w:val="00D75C9E"/>
    <w:rsid w:val="00D81792"/>
    <w:rsid w:val="00D841BF"/>
    <w:rsid w:val="00DA6F69"/>
    <w:rsid w:val="00DB2A59"/>
    <w:rsid w:val="00DD232F"/>
    <w:rsid w:val="00DF6D81"/>
    <w:rsid w:val="00E23792"/>
    <w:rsid w:val="00E419A1"/>
    <w:rsid w:val="00E51573"/>
    <w:rsid w:val="00E54D63"/>
    <w:rsid w:val="00E82C37"/>
    <w:rsid w:val="00E8330E"/>
    <w:rsid w:val="00EA500B"/>
    <w:rsid w:val="00EC2BBC"/>
    <w:rsid w:val="00F1050F"/>
    <w:rsid w:val="00F23956"/>
    <w:rsid w:val="00F857F9"/>
    <w:rsid w:val="00F94733"/>
    <w:rsid w:val="00FA761E"/>
    <w:rsid w:val="00FB6B8E"/>
    <w:rsid w:val="00FC7B5A"/>
    <w:rsid w:val="00FD07DA"/>
    <w:rsid w:val="00FE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1CD82"/>
  <w15:docId w15:val="{189F87B9-9BC0-41A3-A7C7-CF38550C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  <w:style w:type="table" w:styleId="4-2">
    <w:name w:val="Grid Table 4 Accent 2"/>
    <w:basedOn w:val="a1"/>
    <w:uiPriority w:val="49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D028" w:themeColor="accent2"/>
          <w:left w:val="single" w:sz="4" w:space="0" w:color="A5D028" w:themeColor="accent2"/>
          <w:bottom w:val="single" w:sz="4" w:space="0" w:color="A5D028" w:themeColor="accent2"/>
          <w:right w:val="single" w:sz="4" w:space="0" w:color="A5D028" w:themeColor="accent2"/>
          <w:insideH w:val="nil"/>
          <w:insideV w:val="nil"/>
        </w:tcBorders>
        <w:shd w:val="clear" w:color="auto" w:fill="A5D028" w:themeFill="accent2"/>
      </w:tcPr>
    </w:tblStylePr>
    <w:tblStylePr w:type="lastRow">
      <w:rPr>
        <w:b/>
        <w:bCs/>
      </w:rPr>
      <w:tblPr/>
      <w:tcPr>
        <w:tcBorders>
          <w:top w:val="double" w:sz="4" w:space="0" w:color="A5D02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2-2">
    <w:name w:val="List Table 2 Accent 2"/>
    <w:basedOn w:val="a1"/>
    <w:uiPriority w:val="47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bottom w:val="single" w:sz="4" w:space="0" w:color="CAE57B" w:themeColor="accent2" w:themeTint="99"/>
        <w:insideH w:val="single" w:sz="4" w:space="0" w:color="CAE57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3">
    <w:name w:val="List Table 1 Light Accent 3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F8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F8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1-2">
    <w:name w:val="List Table 1 Light Accent 2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AE57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AE57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1">
    <w:name w:val="List Table 1 Light Accent 1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</w:style>
  <w:style w:type="table" w:styleId="21">
    <w:name w:val="List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bottom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11">
    <w:name w:val="List Table 1 Light"/>
    <w:basedOn w:val="a1"/>
    <w:uiPriority w:val="46"/>
    <w:rsid w:val="00D75C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08080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41">
    <w:name w:val="List Table 4"/>
    <w:basedOn w:val="a1"/>
    <w:uiPriority w:val="49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2C2C" w:themeColor="text1"/>
          <w:left w:val="single" w:sz="4" w:space="0" w:color="2C2C2C" w:themeColor="text1"/>
          <w:bottom w:val="single" w:sz="4" w:space="0" w:color="2C2C2C" w:themeColor="text1"/>
          <w:right w:val="single" w:sz="4" w:space="0" w:color="2C2C2C" w:themeColor="text1"/>
          <w:insideH w:val="nil"/>
        </w:tcBorders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35">
    <w:name w:val="Grid Table 3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  <w:insideV w:val="single" w:sz="4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bottom w:val="single" w:sz="4" w:space="0" w:color="808080" w:themeColor="text1" w:themeTint="99"/>
        </w:tcBorders>
      </w:tcPr>
    </w:tblStylePr>
    <w:tblStylePr w:type="nwCell">
      <w:tblPr/>
      <w:tcPr>
        <w:tcBorders>
          <w:bottom w:val="single" w:sz="4" w:space="0" w:color="808080" w:themeColor="text1" w:themeTint="99"/>
        </w:tcBorders>
      </w:tcPr>
    </w:tblStylePr>
    <w:tblStylePr w:type="seCell">
      <w:tblPr/>
      <w:tcPr>
        <w:tcBorders>
          <w:top w:val="single" w:sz="4" w:space="0" w:color="808080" w:themeColor="text1" w:themeTint="99"/>
        </w:tcBorders>
      </w:tcPr>
    </w:tblStylePr>
    <w:tblStylePr w:type="swCell">
      <w:tblPr/>
      <w:tcPr>
        <w:tcBorders>
          <w:top w:val="single" w:sz="4" w:space="0" w:color="808080" w:themeColor="text1" w:themeTint="99"/>
        </w:tcBorders>
      </w:tcPr>
    </w:tblStylePr>
  </w:style>
  <w:style w:type="table" w:styleId="3-1">
    <w:name w:val="Grid Table 3 Accent 1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1" w:themeTint="99"/>
        <w:left w:val="single" w:sz="4" w:space="0" w:color="FFD966" w:themeColor="accent1" w:themeTint="99"/>
        <w:bottom w:val="single" w:sz="4" w:space="0" w:color="FFD966" w:themeColor="accent1" w:themeTint="99"/>
        <w:right w:val="single" w:sz="4" w:space="0" w:color="FFD966" w:themeColor="accent1" w:themeTint="99"/>
        <w:insideH w:val="single" w:sz="4" w:space="0" w:color="FFD966" w:themeColor="accent1" w:themeTint="99"/>
        <w:insideV w:val="single" w:sz="4" w:space="0" w:color="FFD9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bottom w:val="single" w:sz="4" w:space="0" w:color="FFD966" w:themeColor="accent1" w:themeTint="99"/>
        </w:tcBorders>
      </w:tcPr>
    </w:tblStylePr>
    <w:tblStylePr w:type="nwCell">
      <w:tblPr/>
      <w:tcPr>
        <w:tcBorders>
          <w:bottom w:val="single" w:sz="4" w:space="0" w:color="FFD966" w:themeColor="accent1" w:themeTint="99"/>
        </w:tcBorders>
      </w:tcPr>
    </w:tblStylePr>
    <w:tblStylePr w:type="seCell">
      <w:tblPr/>
      <w:tcPr>
        <w:tcBorders>
          <w:top w:val="single" w:sz="4" w:space="0" w:color="FFD966" w:themeColor="accent1" w:themeTint="99"/>
        </w:tcBorders>
      </w:tcPr>
    </w:tblStylePr>
    <w:tblStylePr w:type="swCell">
      <w:tblPr/>
      <w:tcPr>
        <w:tcBorders>
          <w:top w:val="single" w:sz="4" w:space="0" w:color="FFD966" w:themeColor="accent1" w:themeTint="99"/>
        </w:tcBorders>
      </w:tcPr>
    </w:tblStylePr>
  </w:style>
  <w:style w:type="table" w:styleId="3-2">
    <w:name w:val="Grid Table 3 Accent 2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bottom w:val="single" w:sz="4" w:space="0" w:color="CAE57B" w:themeColor="accent2" w:themeTint="99"/>
        </w:tcBorders>
      </w:tcPr>
    </w:tblStylePr>
    <w:tblStylePr w:type="nwCell">
      <w:tblPr/>
      <w:tcPr>
        <w:tcBorders>
          <w:bottom w:val="single" w:sz="4" w:space="0" w:color="CAE57B" w:themeColor="accent2" w:themeTint="99"/>
        </w:tcBorders>
      </w:tcPr>
    </w:tblStylePr>
    <w:tblStylePr w:type="seCell">
      <w:tblPr/>
      <w:tcPr>
        <w:tcBorders>
          <w:top w:val="single" w:sz="4" w:space="0" w:color="CAE57B" w:themeColor="accent2" w:themeTint="99"/>
        </w:tcBorders>
      </w:tcPr>
    </w:tblStylePr>
    <w:tblStylePr w:type="swCell">
      <w:tblPr/>
      <w:tcPr>
        <w:tcBorders>
          <w:top w:val="single" w:sz="4" w:space="0" w:color="CAE57B" w:themeColor="accent2" w:themeTint="99"/>
        </w:tcBorders>
      </w:tcPr>
    </w:tblStylePr>
  </w:style>
  <w:style w:type="table" w:styleId="71">
    <w:name w:val="List Table 7 Colorful"/>
    <w:basedOn w:val="a1"/>
    <w:uiPriority w:val="52"/>
    <w:rsid w:val="00D75C9E"/>
    <w:pPr>
      <w:spacing w:after="0" w:line="240" w:lineRule="auto"/>
    </w:pPr>
    <w:rPr>
      <w:color w:val="2C2C2C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2C2C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2C2C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2C2C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2C2C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D75C9E"/>
    <w:pPr>
      <w:spacing w:after="0" w:line="240" w:lineRule="auto"/>
    </w:pPr>
    <w:rPr>
      <w:color w:val="BF8F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1"/>
    <w:uiPriority w:val="52"/>
    <w:rsid w:val="00D75C9E"/>
    <w:pPr>
      <w:spacing w:after="0" w:line="240" w:lineRule="auto"/>
    </w:pPr>
    <w:rPr>
      <w:color w:val="7B9B1E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D02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D02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D02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D02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D75C9E"/>
    <w:pPr>
      <w:spacing w:after="0" w:line="240" w:lineRule="auto"/>
    </w:pPr>
    <w:rPr>
      <w:color w:val="06985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8CC7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8CC7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8CC7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8CC7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D75C9E"/>
    <w:pPr>
      <w:spacing w:after="0" w:line="240" w:lineRule="auto"/>
    </w:pPr>
    <w:rPr>
      <w:color w:val="D60E7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2409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2409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2409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2409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1"/>
    <w:uiPriority w:val="52"/>
    <w:rsid w:val="00D75C9E"/>
    <w:pPr>
      <w:spacing w:after="0" w:line="240" w:lineRule="auto"/>
    </w:pPr>
    <w:rPr>
      <w:color w:val="61616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2828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2828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2828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2828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Grid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2-3">
    <w:name w:val="Grid Table 2 Accent 3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2" w:space="0" w:color="52F8B0" w:themeColor="accent3" w:themeTint="99"/>
        <w:bottom w:val="single" w:sz="2" w:space="0" w:color="52F8B0" w:themeColor="accent3" w:themeTint="99"/>
        <w:insideH w:val="single" w:sz="2" w:space="0" w:color="52F8B0" w:themeColor="accent3" w:themeTint="99"/>
        <w:insideV w:val="single" w:sz="2" w:space="0" w:color="52F8B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F8B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F8B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2-4">
    <w:name w:val="List Table 2 Accent 4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F78CC1" w:themeColor="accent4" w:themeTint="99"/>
        <w:bottom w:val="single" w:sz="4" w:space="0" w:color="F78CC1" w:themeColor="accent4" w:themeTint="99"/>
        <w:insideH w:val="single" w:sz="4" w:space="0" w:color="F78CC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</w:style>
  <w:style w:type="table" w:styleId="2-5">
    <w:name w:val="List Table 2 Accent 5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B3B3B7" w:themeColor="accent5" w:themeTint="99"/>
        <w:bottom w:val="single" w:sz="4" w:space="0" w:color="B3B3B7" w:themeColor="accent5" w:themeTint="99"/>
        <w:insideH w:val="single" w:sz="4" w:space="0" w:color="B3B3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</w:style>
  <w:style w:type="table" w:styleId="2-6">
    <w:name w:val="List Table 2 Accent 6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F9A273" w:themeColor="accent6" w:themeTint="99"/>
        <w:bottom w:val="single" w:sz="4" w:space="0" w:color="F9A273" w:themeColor="accent6" w:themeTint="99"/>
        <w:insideH w:val="single" w:sz="4" w:space="0" w:color="F9A2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0D0" w:themeFill="accent6" w:themeFillTint="33"/>
      </w:tcPr>
    </w:tblStylePr>
    <w:tblStylePr w:type="band1Horz">
      <w:tblPr/>
      <w:tcPr>
        <w:shd w:val="clear" w:color="auto" w:fill="FDE0D0" w:themeFill="accent6" w:themeFillTint="33"/>
      </w:tcPr>
    </w:tblStylePr>
  </w:style>
  <w:style w:type="table" w:styleId="2-30">
    <w:name w:val="List Table 2 Accent 3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bottom w:val="single" w:sz="4" w:space="0" w:color="52F8B0" w:themeColor="accent3" w:themeTint="99"/>
        <w:insideH w:val="single" w:sz="4" w:space="0" w:color="52F8B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paragraph" w:styleId="aff6">
    <w:name w:val="List Paragraph"/>
    <w:basedOn w:val="a"/>
    <w:uiPriority w:val="34"/>
    <w:unhideWhenUsed/>
    <w:qFormat/>
    <w:rsid w:val="00AA1672"/>
    <w:pPr>
      <w:ind w:leftChars="200" w:left="480"/>
    </w:pPr>
  </w:style>
  <w:style w:type="table" w:styleId="4-3">
    <w:name w:val="Grid Table 4 Accent 3"/>
    <w:basedOn w:val="a1"/>
    <w:uiPriority w:val="49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left w:val="single" w:sz="4" w:space="0" w:color="52F8B0" w:themeColor="accent3" w:themeTint="99"/>
        <w:bottom w:val="single" w:sz="4" w:space="0" w:color="52F8B0" w:themeColor="accent3" w:themeTint="99"/>
        <w:right w:val="single" w:sz="4" w:space="0" w:color="52F8B0" w:themeColor="accent3" w:themeTint="99"/>
        <w:insideH w:val="single" w:sz="4" w:space="0" w:color="52F8B0" w:themeColor="accent3" w:themeTint="99"/>
        <w:insideV w:val="single" w:sz="4" w:space="0" w:color="52F8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8CC78" w:themeColor="accent3"/>
          <w:left w:val="single" w:sz="4" w:space="0" w:color="08CC78" w:themeColor="accent3"/>
          <w:bottom w:val="single" w:sz="4" w:space="0" w:color="08CC78" w:themeColor="accent3"/>
          <w:right w:val="single" w:sz="4" w:space="0" w:color="08CC78" w:themeColor="accent3"/>
          <w:insideH w:val="nil"/>
          <w:insideV w:val="nil"/>
        </w:tcBorders>
        <w:shd w:val="clear" w:color="auto" w:fill="08CC78" w:themeFill="accent3"/>
      </w:tcPr>
    </w:tblStylePr>
    <w:tblStylePr w:type="lastRow">
      <w:rPr>
        <w:b/>
        <w:bCs/>
      </w:rPr>
      <w:tblPr/>
      <w:tcPr>
        <w:tcBorders>
          <w:top w:val="double" w:sz="4" w:space="0" w:color="08CC7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5-5">
    <w:name w:val="Grid Table 5 Dark Accent 5"/>
    <w:basedOn w:val="a1"/>
    <w:uiPriority w:val="50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828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828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2828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28288" w:themeFill="accent5"/>
      </w:tcPr>
    </w:tblStylePr>
    <w:tblStylePr w:type="band1Vert">
      <w:tblPr/>
      <w:tcPr>
        <w:shd w:val="clear" w:color="auto" w:fill="CCCCCF" w:themeFill="accent5" w:themeFillTint="66"/>
      </w:tcPr>
    </w:tblStylePr>
    <w:tblStylePr w:type="band1Horz">
      <w:tblPr/>
      <w:tcPr>
        <w:shd w:val="clear" w:color="auto" w:fill="CCCCCF" w:themeFill="accent5" w:themeFillTint="66"/>
      </w:tcPr>
    </w:tblStylePr>
  </w:style>
  <w:style w:type="table" w:styleId="4-4">
    <w:name w:val="Grid Table 4 Accent 4"/>
    <w:basedOn w:val="a1"/>
    <w:uiPriority w:val="49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F78CC1" w:themeColor="accent4" w:themeTint="99"/>
        <w:left w:val="single" w:sz="4" w:space="0" w:color="F78CC1" w:themeColor="accent4" w:themeTint="99"/>
        <w:bottom w:val="single" w:sz="4" w:space="0" w:color="F78CC1" w:themeColor="accent4" w:themeTint="99"/>
        <w:right w:val="single" w:sz="4" w:space="0" w:color="F78CC1" w:themeColor="accent4" w:themeTint="99"/>
        <w:insideH w:val="single" w:sz="4" w:space="0" w:color="F78CC1" w:themeColor="accent4" w:themeTint="99"/>
        <w:insideV w:val="single" w:sz="4" w:space="0" w:color="F78CC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4099" w:themeColor="accent4"/>
          <w:left w:val="single" w:sz="4" w:space="0" w:color="F24099" w:themeColor="accent4"/>
          <w:bottom w:val="single" w:sz="4" w:space="0" w:color="F24099" w:themeColor="accent4"/>
          <w:right w:val="single" w:sz="4" w:space="0" w:color="F24099" w:themeColor="accent4"/>
          <w:insideH w:val="nil"/>
          <w:insideV w:val="nil"/>
        </w:tcBorders>
        <w:shd w:val="clear" w:color="auto" w:fill="F24099" w:themeFill="accent4"/>
      </w:tcPr>
    </w:tblStylePr>
    <w:tblStylePr w:type="lastRow">
      <w:rPr>
        <w:b/>
        <w:bCs/>
      </w:rPr>
      <w:tblPr/>
      <w:tcPr>
        <w:tcBorders>
          <w:top w:val="double" w:sz="4" w:space="0" w:color="F2409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&#27243;&#26781;&#35373;&#35336;%20(&#31354;&#30333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___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___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Loss &amp; NUM_RBF</a:t>
            </a:r>
          </a:p>
          <a:p>
            <a:pPr>
              <a:defRPr/>
            </a:pPr>
            <a:r>
              <a:rPr lang="en-US" altLang="zh-TW"/>
              <a:t>eTA:1  </a:t>
            </a:r>
            <a:r>
              <a:rPr lang="en-US" altLang="zh-TW" baseline="0"/>
              <a:t> ALPHA:0.9</a:t>
            </a:r>
            <a:endParaRPr lang="zh-TW" altLang="en-US"/>
          </a:p>
        </c:rich>
      </c:tx>
      <c:layout>
        <c:manualLayout>
          <c:xMode val="edge"/>
          <c:yMode val="edge"/>
          <c:x val="0.3005485564304462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training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numRef>
              <c:f>RBF_output!$B$2:$B$5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cat>
          <c:val>
            <c:numRef>
              <c:f>RBF_output!$E$2:$E$5</c:f>
              <c:numCache>
                <c:formatCode>0.00E+00</c:formatCode>
                <c:ptCount val="4"/>
                <c:pt idx="0">
                  <c:v>7.1181251864293996E-5</c:v>
                </c:pt>
                <c:pt idx="1">
                  <c:v>7.5939442179492395E-5</c:v>
                </c:pt>
                <c:pt idx="2">
                  <c:v>4.4342401427167599E-5</c:v>
                </c:pt>
                <c:pt idx="3">
                  <c:v>3.9454337596449397E-5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05-48C9-8AA8-A9EFAEE6A32A}"/>
            </c:ext>
          </c:extLst>
        </c:ser>
        <c:ser>
          <c:idx val="1"/>
          <c:order val="1"/>
          <c:tx>
            <c:v>predict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numRef>
              <c:f>RBF_output!$B$2:$B$5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cat>
          <c:val>
            <c:numRef>
              <c:f>RBF_output!$F$2:$F$5</c:f>
              <c:numCache>
                <c:formatCode>0.00E+00</c:formatCode>
                <c:ptCount val="4"/>
                <c:pt idx="0">
                  <c:v>7.5716315115795103E-5</c:v>
                </c:pt>
                <c:pt idx="1">
                  <c:v>9.1290412105386696E-5</c:v>
                </c:pt>
                <c:pt idx="2">
                  <c:v>5.96673178091237E-5</c:v>
                </c:pt>
                <c:pt idx="3">
                  <c:v>6.23936074643052E-5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05-48C9-8AA8-A9EFAEE6A3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96536672"/>
        <c:axId val="1096538752"/>
      </c:lineChart>
      <c:catAx>
        <c:axId val="1096536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NUM_RBF</a:t>
                </a:r>
                <a:endParaRPr lang="zh-TW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6538752"/>
        <c:crosses val="autoZero"/>
        <c:auto val="1"/>
        <c:lblAlgn val="ctr"/>
        <c:lblOffset val="100"/>
        <c:noMultiLvlLbl val="0"/>
      </c:catAx>
      <c:valAx>
        <c:axId val="10965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  <a:endParaRPr lang="zh-TW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6536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rgbClr val="2C2C2C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1" i="0" cap="all" baseline="0">
                <a:effectLst/>
              </a:rPr>
              <a:t>Loss &amp; NUM_RBF</a:t>
            </a:r>
            <a:endParaRPr lang="zh-TW" altLang="zh-TW">
              <a:effectLst/>
            </a:endParaRPr>
          </a:p>
          <a:p>
            <a:pPr>
              <a:defRPr/>
            </a:pPr>
            <a:r>
              <a:rPr lang="en-US" altLang="zh-TW" sz="1800" b="1" i="0" cap="all" baseline="0">
                <a:effectLst/>
              </a:rPr>
              <a:t>eTA:0.01   ALPHA:0.9</a:t>
            </a:r>
            <a:endParaRPr lang="zh-TW" altLang="zh-TW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training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RBF_output!$B$14:$B$17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xVal>
          <c:yVal>
            <c:numRef>
              <c:f>RBF_output!$E$14:$E$17</c:f>
              <c:numCache>
                <c:formatCode>General</c:formatCode>
                <c:ptCount val="4"/>
                <c:pt idx="0">
                  <c:v>5.9337646752727195E-4</c:v>
                </c:pt>
                <c:pt idx="1">
                  <c:v>5.3265756416104196E-4</c:v>
                </c:pt>
                <c:pt idx="2">
                  <c:v>3.8113936744721801E-4</c:v>
                </c:pt>
                <c:pt idx="3">
                  <c:v>7.3751555440382201E-4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2D8-4D81-AB60-B939BBD9FD87}"/>
            </c:ext>
          </c:extLst>
        </c:ser>
        <c:ser>
          <c:idx val="1"/>
          <c:order val="1"/>
          <c:tx>
            <c:v>predict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RBF_output!$B$14:$B$17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xVal>
          <c:yVal>
            <c:numRef>
              <c:f>RBF_output!$F$14:$F$17</c:f>
              <c:numCache>
                <c:formatCode>General</c:formatCode>
                <c:ptCount val="4"/>
                <c:pt idx="0">
                  <c:v>6.21083566807583E-4</c:v>
                </c:pt>
                <c:pt idx="1">
                  <c:v>5.7744211706441497E-4</c:v>
                </c:pt>
                <c:pt idx="2">
                  <c:v>4.2395580251292802E-4</c:v>
                </c:pt>
                <c:pt idx="3">
                  <c:v>9.3200175183825204E-4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D8-4D81-AB60-B939BBD9FD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6541248"/>
        <c:axId val="1096540000"/>
      </c:scatterChart>
      <c:valAx>
        <c:axId val="1096541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NUM_RBF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6540000"/>
        <c:crosses val="autoZero"/>
        <c:crossBetween val="midCat"/>
      </c:valAx>
      <c:valAx>
        <c:axId val="1096540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LOSS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965412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2C2C2C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B28C32-85FC-4583-87CC-0DE294CE7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(空白).dotx</Template>
  <TotalTime>2589</TotalTime>
  <Pages>15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48</cp:revision>
  <dcterms:created xsi:type="dcterms:W3CDTF">2019-06-19T05:04:00Z</dcterms:created>
  <dcterms:modified xsi:type="dcterms:W3CDTF">2019-11-12T03:40:00Z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